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C9F" w:rsidRPr="00BB200A" w:rsidRDefault="00DF5C9F" w:rsidP="00DF5C9F">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Q/HLC.801.027-2017</w:t>
      </w:r>
    </w:p>
    <w:p w:rsidR="00DF5C9F" w:rsidRPr="00BB200A" w:rsidRDefault="00DF5C9F" w:rsidP="00DF5C9F">
      <w:pPr>
        <w:jc w:val="center"/>
        <w:rPr>
          <w:rFonts w:hint="eastAsia"/>
          <w:b/>
          <w:color w:val="000000"/>
          <w:sz w:val="30"/>
        </w:rPr>
      </w:pPr>
      <w:bookmarkStart w:id="0" w:name="_GoBack"/>
      <w:r w:rsidRPr="00BB200A">
        <w:rPr>
          <w:rFonts w:hint="eastAsia"/>
          <w:b/>
          <w:color w:val="000000"/>
          <w:sz w:val="30"/>
        </w:rPr>
        <w:t>各级人员质量职责和权限规定</w:t>
      </w:r>
    </w:p>
    <w:bookmarkEnd w:id="0"/>
    <w:p w:rsidR="00DF5C9F" w:rsidRPr="00BB200A" w:rsidRDefault="00DF5C9F" w:rsidP="00DF5C9F">
      <w:pPr>
        <w:rPr>
          <w:color w:val="000000"/>
        </w:rPr>
      </w:pPr>
      <w:r w:rsidRPr="00BB200A">
        <w:rPr>
          <w:rFonts w:hint="eastAsia"/>
          <w:color w:val="000000"/>
          <w:sz w:val="18"/>
          <w:u w:val="single"/>
        </w:rPr>
        <w:t xml:space="preserve">                                                                                                    </w:t>
      </w:r>
    </w:p>
    <w:p w:rsidR="00DF5C9F" w:rsidRPr="00BB200A" w:rsidRDefault="00DF5C9F" w:rsidP="00DF5C9F">
      <w:pPr>
        <w:rPr>
          <w:rFonts w:ascii="宋体" w:hAnsi="宋体" w:hint="eastAsia"/>
          <w:b/>
          <w:color w:val="000000"/>
        </w:rPr>
      </w:pPr>
      <w:r w:rsidRPr="00BB200A">
        <w:rPr>
          <w:rFonts w:ascii="宋体" w:hAnsi="宋体" w:hint="eastAsia"/>
          <w:b/>
          <w:color w:val="000000"/>
        </w:rPr>
        <w:t>1 范围</w:t>
      </w:r>
    </w:p>
    <w:p w:rsidR="00DF5C9F" w:rsidRPr="00BB200A" w:rsidRDefault="00DF5C9F" w:rsidP="00DF5C9F">
      <w:pPr>
        <w:ind w:firstLine="420"/>
        <w:rPr>
          <w:rFonts w:ascii="宋体" w:hAnsi="宋体"/>
          <w:color w:val="000000"/>
        </w:rPr>
      </w:pPr>
      <w:r w:rsidRPr="00BB200A">
        <w:rPr>
          <w:rFonts w:ascii="宋体" w:hAnsi="宋体" w:hint="eastAsia"/>
          <w:color w:val="000000"/>
        </w:rPr>
        <w:t>本标准规定了公司各级人员的质量职责和权限，明确责任，以利于公司各部门在实施质量管理中指导、检查、对照、考核，以圆满实现公司质量方针和质量目标。</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本标准适用于公司内与产品质量有关的所有部门和人员。</w:t>
      </w:r>
    </w:p>
    <w:p w:rsidR="00DF5C9F" w:rsidRPr="00BB200A" w:rsidRDefault="00DF5C9F" w:rsidP="00DF5C9F">
      <w:pPr>
        <w:rPr>
          <w:rFonts w:ascii="宋体" w:hAnsi="宋体" w:hint="eastAsia"/>
          <w:b/>
          <w:color w:val="000000"/>
        </w:rPr>
      </w:pPr>
      <w:r w:rsidRPr="00BB200A">
        <w:rPr>
          <w:rFonts w:ascii="宋体" w:hAnsi="宋体" w:hint="eastAsia"/>
          <w:b/>
          <w:color w:val="000000"/>
        </w:rPr>
        <w:t>2 职责</w:t>
      </w:r>
    </w:p>
    <w:p w:rsidR="00DF5C9F" w:rsidRPr="00BB200A" w:rsidRDefault="00DF5C9F" w:rsidP="00DF5C9F">
      <w:pPr>
        <w:rPr>
          <w:rFonts w:ascii="宋体" w:hAnsi="宋体" w:hint="eastAsia"/>
          <w:color w:val="000000"/>
        </w:rPr>
      </w:pPr>
      <w:r w:rsidRPr="00BB200A">
        <w:rPr>
          <w:rFonts w:ascii="宋体" w:hAnsi="宋体" w:hint="eastAsia"/>
          <w:color w:val="000000"/>
        </w:rPr>
        <w:t>2.1 总经理负责组织机构的建立、质量职能的划分和组织对质量管理职责与权限的规定。</w:t>
      </w:r>
    </w:p>
    <w:p w:rsidR="00DF5C9F" w:rsidRPr="00BB200A" w:rsidRDefault="00DF5C9F" w:rsidP="00DF5C9F">
      <w:pPr>
        <w:rPr>
          <w:rFonts w:ascii="宋体" w:hAnsi="宋体" w:hint="eastAsia"/>
          <w:color w:val="000000"/>
        </w:rPr>
      </w:pPr>
      <w:r w:rsidRPr="00BB200A">
        <w:rPr>
          <w:rFonts w:ascii="宋体" w:hAnsi="宋体" w:hint="eastAsia"/>
          <w:color w:val="000000"/>
        </w:rPr>
        <w:t>2.2 管理者代表负责对质量管理职责与权限的实施进行推动、监督、检查、完善。</w:t>
      </w:r>
    </w:p>
    <w:p w:rsidR="00DF5C9F" w:rsidRPr="00BB200A" w:rsidRDefault="00DF5C9F" w:rsidP="00DF5C9F">
      <w:pPr>
        <w:rPr>
          <w:rFonts w:ascii="宋体" w:hAnsi="宋体" w:hint="eastAsia"/>
          <w:color w:val="000000"/>
        </w:rPr>
      </w:pPr>
      <w:r w:rsidRPr="00BB200A">
        <w:rPr>
          <w:rFonts w:ascii="宋体" w:hAnsi="宋体" w:hint="eastAsia"/>
          <w:color w:val="000000"/>
        </w:rPr>
        <w:t>2.3 各职能部门负责按质量职能的要求认真组织实施质量管理职责与权限。</w:t>
      </w:r>
    </w:p>
    <w:p w:rsidR="00DF5C9F" w:rsidRPr="00BB200A" w:rsidRDefault="00DF5C9F" w:rsidP="00DF5C9F">
      <w:pPr>
        <w:rPr>
          <w:rFonts w:ascii="宋体" w:hAnsi="宋体" w:hint="eastAsia"/>
          <w:color w:val="000000"/>
        </w:rPr>
      </w:pPr>
      <w:r w:rsidRPr="00BB200A">
        <w:rPr>
          <w:rFonts w:ascii="宋体" w:hAnsi="宋体" w:hint="eastAsia"/>
          <w:color w:val="000000"/>
        </w:rPr>
        <w:t>2.4 质管部负责按有关制度对质量管理职责与权限的实施情况进行检查、考核，提出奖罚意见。</w:t>
      </w:r>
    </w:p>
    <w:p w:rsidR="00DF5C9F" w:rsidRPr="00BB200A" w:rsidRDefault="00DF5C9F" w:rsidP="00DF5C9F">
      <w:pPr>
        <w:rPr>
          <w:rFonts w:ascii="宋体" w:hAnsi="宋体" w:hint="eastAsia"/>
          <w:color w:val="000000"/>
        </w:rPr>
      </w:pPr>
      <w:r w:rsidRPr="00BB200A">
        <w:rPr>
          <w:rFonts w:ascii="宋体" w:hAnsi="宋体" w:hint="eastAsia"/>
          <w:b/>
          <w:color w:val="000000"/>
        </w:rPr>
        <w:t>3 实施要求</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管理者代表和</w:t>
      </w:r>
      <w:proofErr w:type="gramStart"/>
      <w:r w:rsidRPr="00BB200A">
        <w:rPr>
          <w:rFonts w:ascii="宋体" w:hAnsi="宋体" w:hint="eastAsia"/>
          <w:color w:val="000000"/>
        </w:rPr>
        <w:t>质管</w:t>
      </w:r>
      <w:proofErr w:type="gramEnd"/>
      <w:r w:rsidRPr="00BB200A">
        <w:rPr>
          <w:rFonts w:ascii="宋体" w:hAnsi="宋体" w:hint="eastAsia"/>
          <w:color w:val="000000"/>
        </w:rPr>
        <w:t>部不定期检查或抽查，对不符合情况及时督促纠正并纳入考核。</w:t>
      </w:r>
    </w:p>
    <w:p w:rsidR="00DF5C9F" w:rsidRPr="00BB200A" w:rsidRDefault="00DF5C9F" w:rsidP="00DF5C9F">
      <w:pPr>
        <w:rPr>
          <w:rFonts w:ascii="宋体" w:hAnsi="宋体" w:hint="eastAsia"/>
          <w:color w:val="000000"/>
        </w:rPr>
      </w:pPr>
      <w:r w:rsidRPr="00BB200A">
        <w:rPr>
          <w:rFonts w:ascii="宋体" w:hAnsi="宋体" w:hint="eastAsia"/>
          <w:b/>
          <w:color w:val="000000"/>
        </w:rPr>
        <w:t>4 各级人员质量职责和权限</w:t>
      </w:r>
    </w:p>
    <w:p w:rsidR="00DF5C9F" w:rsidRPr="00BB200A" w:rsidRDefault="00DF5C9F" w:rsidP="00DF5C9F">
      <w:pPr>
        <w:rPr>
          <w:rFonts w:ascii="宋体" w:hAnsi="宋体" w:hint="eastAsia"/>
          <w:color w:val="000000"/>
        </w:rPr>
      </w:pPr>
      <w:r w:rsidRPr="00BB200A">
        <w:rPr>
          <w:rFonts w:ascii="宋体" w:hAnsi="宋体" w:hint="eastAsia"/>
          <w:color w:val="000000"/>
        </w:rPr>
        <w:t>4.1 总经理</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4.1.1</w:t>
        </w:r>
      </w:smartTag>
      <w:r w:rsidRPr="00BB200A">
        <w:rPr>
          <w:rFonts w:ascii="宋体" w:hAnsi="宋体" w:hint="eastAsia"/>
          <w:color w:val="000000"/>
        </w:rPr>
        <w:t xml:space="preserve"> 职责</w:t>
      </w:r>
    </w:p>
    <w:p w:rsidR="00DF5C9F" w:rsidRPr="00BB200A" w:rsidRDefault="00DF5C9F" w:rsidP="00DF5C9F">
      <w:pPr>
        <w:rPr>
          <w:rFonts w:ascii="宋体" w:hAnsi="宋体"/>
          <w:color w:val="000000"/>
        </w:rPr>
      </w:pPr>
      <w:r w:rsidRPr="00BB200A">
        <w:rPr>
          <w:rFonts w:ascii="宋体" w:hAnsi="宋体" w:hint="eastAsia"/>
          <w:color w:val="000000"/>
        </w:rPr>
        <w:t xml:space="preserve">    a)组织实施董事会决议，主持公司的经营管理工作；</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b)组织贯彻落实国家质量方针、政策法规和指令，并向各级员工传达满足顾客及相关方和法律法规的重要性；</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c)建立并保持管理体系，领导制订和实施质量管理方针、目标及指标，确保方针的适宜和目标、指标的可测量性，并在相关职能层次上的分解落实；</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d)组织建立和健全质量职责与权限，并首先在领导层落实；</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e)负责对企业生产经营、质量管理工作的组织领导，对不合格产品出厂，重大事件，各类重要的不符合负责；</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f)推进管理体系的运行，定期管理评审，领导和保证一体化管理和</w:t>
      </w:r>
      <w:proofErr w:type="gramStart"/>
      <w:r w:rsidRPr="00BB200A">
        <w:rPr>
          <w:rFonts w:ascii="宋体" w:hAnsi="宋体" w:hint="eastAsia"/>
          <w:color w:val="000000"/>
        </w:rPr>
        <w:t>质管</w:t>
      </w:r>
      <w:proofErr w:type="gramEnd"/>
      <w:r w:rsidRPr="00BB200A">
        <w:rPr>
          <w:rFonts w:ascii="宋体" w:hAnsi="宋体" w:hint="eastAsia"/>
          <w:color w:val="000000"/>
        </w:rPr>
        <w:t>、质检、安全等机构独立行使职权；</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g)关注顾客和相关方，以增强顾客及相关方满意为目的，确保顾客和相关方要求得到确定和满足；</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h)确保内部所有环节的有效沟通及企业各部门与顾客、相关方的有效沟通；</w:t>
      </w:r>
    </w:p>
    <w:p w:rsidR="00DF5C9F" w:rsidRPr="00BB200A" w:rsidRDefault="00DF5C9F" w:rsidP="00DF5C9F">
      <w:pPr>
        <w:ind w:firstLineChars="200" w:firstLine="420"/>
        <w:rPr>
          <w:rFonts w:ascii="宋体" w:hAnsi="宋体" w:hint="eastAsia"/>
          <w:color w:val="000000"/>
        </w:rPr>
      </w:pPr>
      <w:proofErr w:type="spellStart"/>
      <w:r w:rsidRPr="00BB200A">
        <w:rPr>
          <w:rFonts w:ascii="宋体" w:hAnsi="宋体" w:hint="eastAsia"/>
          <w:color w:val="000000"/>
        </w:rPr>
        <w:t>i</w:t>
      </w:r>
      <w:proofErr w:type="spellEnd"/>
      <w:r w:rsidRPr="00BB200A">
        <w:rPr>
          <w:rFonts w:ascii="宋体" w:hAnsi="宋体" w:hint="eastAsia"/>
          <w:color w:val="000000"/>
        </w:rPr>
        <w:t>)确保质量管理体系运行与产品质量稳定所需的资源。</w:t>
      </w:r>
    </w:p>
    <w:p w:rsidR="00DF5C9F" w:rsidRPr="00BB200A" w:rsidRDefault="00DF5C9F" w:rsidP="00DF5C9F">
      <w:pPr>
        <w:rPr>
          <w:rFonts w:ascii="宋体" w:hAnsi="宋体" w:hint="eastAsia"/>
          <w:color w:val="000000"/>
        </w:rPr>
      </w:pPr>
      <w:smartTag w:uri="urn:schemas-microsoft-com:office:smarttags" w:element="chsdate">
        <w:smartTagPr>
          <w:attr w:name="Year" w:val="1899"/>
          <w:attr w:name="Month" w:val="12"/>
          <w:attr w:name="Day" w:val="30"/>
          <w:attr w:name="IsLunarDate" w:val="False"/>
          <w:attr w:name="IsROCDate" w:val="False"/>
        </w:smartTagPr>
        <w:r w:rsidRPr="00BB200A">
          <w:rPr>
            <w:rFonts w:ascii="宋体" w:hAnsi="宋体" w:hint="eastAsia"/>
            <w:color w:val="000000"/>
          </w:rPr>
          <w:t>4.1.2</w:t>
        </w:r>
      </w:smartTag>
      <w:r w:rsidRPr="00BB200A">
        <w:rPr>
          <w:rFonts w:ascii="宋体" w:hAnsi="宋体" w:hint="eastAsia"/>
          <w:color w:val="000000"/>
        </w:rPr>
        <w:t>权限</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a)确保企业质量方面政策、产品质量水平与档次；</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b)规定各级人员的质量权限，决定重大奖惩；</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c)批准企业重要文件、工作计划和主要管理制度；</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d)主持召开管理委员会会议、管理评审和重要会议。总结的布置各项工作；</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e)重视顾客及相关</w:t>
      </w:r>
      <w:proofErr w:type="gramStart"/>
      <w:r w:rsidRPr="00BB200A">
        <w:rPr>
          <w:rFonts w:ascii="宋体" w:hAnsi="宋体" w:hint="eastAsia"/>
          <w:color w:val="000000"/>
        </w:rPr>
        <w:t>方意见</w:t>
      </w:r>
      <w:proofErr w:type="gramEnd"/>
      <w:r w:rsidRPr="00BB200A">
        <w:rPr>
          <w:rFonts w:ascii="宋体" w:hAnsi="宋体" w:hint="eastAsia"/>
          <w:color w:val="000000"/>
        </w:rPr>
        <w:t>和投诉处理，主持重大质量问题、事件、不符合的解决和改进；</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f)对重大疑难问题进行裁决；</w:t>
      </w:r>
    </w:p>
    <w:p w:rsidR="00DF5C9F" w:rsidRPr="00BB200A" w:rsidRDefault="00DF5C9F" w:rsidP="00DF5C9F">
      <w:pPr>
        <w:rPr>
          <w:rFonts w:ascii="宋体" w:hAnsi="宋体" w:hint="eastAsia"/>
          <w:color w:val="000000"/>
        </w:rPr>
      </w:pPr>
      <w:r w:rsidRPr="00BB200A">
        <w:rPr>
          <w:rFonts w:ascii="宋体" w:hAnsi="宋体" w:hint="eastAsia"/>
          <w:color w:val="000000"/>
        </w:rPr>
        <w:t xml:space="preserve">4.2 管理者代表 </w:t>
      </w:r>
    </w:p>
    <w:p w:rsidR="00DF5C9F" w:rsidRPr="00BB200A" w:rsidRDefault="00DF5C9F" w:rsidP="00DF5C9F">
      <w:pPr>
        <w:rPr>
          <w:rFonts w:ascii="宋体" w:hAnsi="宋体"/>
          <w:color w:val="000000"/>
        </w:rPr>
      </w:pPr>
      <w:smartTag w:uri="urn:schemas-microsoft-com:office:smarttags" w:element="chsdate">
        <w:smartTagPr>
          <w:attr w:name="Year" w:val="1899"/>
          <w:attr w:name="Month" w:val="12"/>
          <w:attr w:name="Day" w:val="30"/>
          <w:attr w:name="IsLunarDate" w:val="False"/>
          <w:attr w:name="IsROCDate" w:val="False"/>
        </w:smartTagPr>
        <w:r w:rsidRPr="00BB200A">
          <w:rPr>
            <w:rFonts w:ascii="宋体" w:hAnsi="宋体" w:hint="eastAsia"/>
            <w:color w:val="000000"/>
          </w:rPr>
          <w:t>4.2.1</w:t>
        </w:r>
      </w:smartTag>
      <w:r w:rsidRPr="00BB200A">
        <w:rPr>
          <w:rFonts w:ascii="宋体" w:hAnsi="宋体" w:hint="eastAsia"/>
          <w:color w:val="000000"/>
        </w:rPr>
        <w:t xml:space="preserve"> 职责</w:t>
      </w:r>
    </w:p>
    <w:p w:rsidR="00DF5C9F" w:rsidRPr="00BB200A" w:rsidRDefault="00DF5C9F" w:rsidP="00DF5C9F">
      <w:pPr>
        <w:numPr>
          <w:ilvl w:val="0"/>
          <w:numId w:val="2"/>
        </w:numPr>
        <w:rPr>
          <w:rFonts w:ascii="宋体" w:hAnsi="宋体" w:hint="eastAsia"/>
          <w:color w:val="000000"/>
        </w:rPr>
      </w:pPr>
      <w:proofErr w:type="gramStart"/>
      <w:r w:rsidRPr="00BB200A">
        <w:rPr>
          <w:rFonts w:ascii="宋体" w:hAnsi="宋体" w:hint="eastAsia"/>
          <w:color w:val="000000"/>
        </w:rPr>
        <w:t>协助部</w:t>
      </w:r>
      <w:proofErr w:type="gramEnd"/>
      <w:r w:rsidRPr="00BB200A">
        <w:rPr>
          <w:rFonts w:ascii="宋体" w:hAnsi="宋体" w:hint="eastAsia"/>
          <w:color w:val="000000"/>
        </w:rPr>
        <w:t>经理贯彻国家质量政策、法规，负责落实公司内部各级质量职责与权限。</w:t>
      </w:r>
      <w:r w:rsidRPr="00BB200A">
        <w:rPr>
          <w:rFonts w:ascii="宋体" w:hAnsi="宋体" w:hint="eastAsia"/>
          <w:color w:val="000000"/>
        </w:rPr>
        <w:lastRenderedPageBreak/>
        <w:t>严格按公司《质量管理手册》的要求组织分管部门开展质量管理工作；</w:t>
      </w:r>
    </w:p>
    <w:p w:rsidR="00DF5C9F" w:rsidRPr="00BB200A" w:rsidRDefault="00DF5C9F" w:rsidP="00DF5C9F">
      <w:pPr>
        <w:numPr>
          <w:ilvl w:val="0"/>
          <w:numId w:val="2"/>
        </w:numPr>
        <w:rPr>
          <w:rFonts w:ascii="宋体" w:hAnsi="宋体" w:hint="eastAsia"/>
          <w:color w:val="000000"/>
        </w:rPr>
      </w:pPr>
      <w:r w:rsidRPr="00BB200A">
        <w:rPr>
          <w:rFonts w:ascii="宋体" w:hAnsi="宋体" w:hint="eastAsia"/>
          <w:color w:val="000000"/>
        </w:rPr>
        <w:t>全面管理公司的质量工作，抓好质量管量，确保产品质量，对总经理负责。</w:t>
      </w:r>
    </w:p>
    <w:p w:rsidR="00DF5C9F" w:rsidRPr="00BB200A" w:rsidRDefault="00DF5C9F" w:rsidP="00DF5C9F">
      <w:pPr>
        <w:rPr>
          <w:rFonts w:ascii="宋体" w:hAnsi="宋体" w:hint="eastAsia"/>
          <w:color w:val="000000"/>
        </w:rPr>
      </w:pPr>
      <w:r w:rsidRPr="00BB200A">
        <w:rPr>
          <w:rFonts w:ascii="宋体" w:hAnsi="宋体" w:hint="eastAsia"/>
          <w:b/>
          <w:color w:val="000000"/>
        </w:rPr>
        <w:t xml:space="preserve">   </w:t>
      </w:r>
      <w:r w:rsidRPr="00BB200A">
        <w:rPr>
          <w:rFonts w:ascii="宋体" w:hAnsi="宋体" w:hint="eastAsia"/>
          <w:color w:val="000000"/>
        </w:rPr>
        <w:t xml:space="preserve">   c)协助总经理在公司内按ISO9000标准要求建立、实施和保持质量体系，并如实向总经理报告质量管理体系的业绩和任何改进的要求。</w:t>
      </w:r>
    </w:p>
    <w:p w:rsidR="00DF5C9F" w:rsidRPr="00BB200A" w:rsidRDefault="00DF5C9F" w:rsidP="00DF5C9F">
      <w:pPr>
        <w:ind w:firstLineChars="350" w:firstLine="735"/>
        <w:rPr>
          <w:rFonts w:ascii="宋体" w:hAnsi="宋体" w:hint="eastAsia"/>
          <w:color w:val="000000"/>
        </w:rPr>
      </w:pPr>
      <w:r w:rsidRPr="00BB200A">
        <w:rPr>
          <w:rFonts w:ascii="宋体" w:hAnsi="宋体" w:hint="eastAsia"/>
          <w:color w:val="000000"/>
        </w:rPr>
        <w:t>d)组织制订、审核和实施质量管理体系文件、质量管理制度和质量工作计划，协助制定质量管理方针、目标及指标，落实质量管理方针、目标及指标并督促实施。</w:t>
      </w:r>
    </w:p>
    <w:p w:rsidR="00DF5C9F" w:rsidRPr="00BB200A" w:rsidRDefault="00DF5C9F" w:rsidP="00DF5C9F">
      <w:pPr>
        <w:ind w:left="732"/>
        <w:rPr>
          <w:rFonts w:ascii="宋体" w:hAnsi="宋体" w:hint="eastAsia"/>
          <w:color w:val="000000"/>
        </w:rPr>
      </w:pPr>
      <w:r w:rsidRPr="00BB200A">
        <w:rPr>
          <w:rFonts w:ascii="宋体" w:hAnsi="宋体" w:hint="eastAsia"/>
          <w:color w:val="000000"/>
        </w:rPr>
        <w:t>e)确保在公司内提高满足顾客及相关方要求的意识；</w:t>
      </w:r>
    </w:p>
    <w:p w:rsidR="00DF5C9F" w:rsidRPr="00BB200A" w:rsidRDefault="00DF5C9F" w:rsidP="00DF5C9F">
      <w:pPr>
        <w:ind w:firstLineChars="350" w:firstLine="735"/>
        <w:rPr>
          <w:rFonts w:ascii="宋体" w:hAnsi="宋体" w:hint="eastAsia"/>
          <w:color w:val="000000"/>
        </w:rPr>
      </w:pPr>
      <w:r w:rsidRPr="00BB200A">
        <w:rPr>
          <w:rFonts w:ascii="宋体" w:hAnsi="宋体" w:hint="eastAsia"/>
          <w:color w:val="000000"/>
        </w:rPr>
        <w:t>f)负责公司内外信息渠道的畅通，密切关注法律法规、顾客及相关方要求，确保满足法律法规、顾客及相关方要求；</w:t>
      </w:r>
    </w:p>
    <w:p w:rsidR="00DF5C9F" w:rsidRPr="00BB200A" w:rsidRDefault="00DF5C9F" w:rsidP="00DF5C9F">
      <w:pPr>
        <w:ind w:left="732"/>
        <w:rPr>
          <w:rFonts w:ascii="宋体" w:hAnsi="宋体" w:hint="eastAsia"/>
          <w:color w:val="000000"/>
        </w:rPr>
      </w:pPr>
      <w:r w:rsidRPr="00BB200A">
        <w:rPr>
          <w:rFonts w:ascii="宋体" w:hAnsi="宋体" w:hint="eastAsia"/>
          <w:color w:val="000000"/>
        </w:rPr>
        <w:t>g)协助总经理召开管理委员会会议、管理评审会议和重要质量分析会议，落实会议决议；</w:t>
      </w:r>
    </w:p>
    <w:p w:rsidR="00DF5C9F" w:rsidRPr="00BB200A" w:rsidRDefault="00DF5C9F" w:rsidP="00DF5C9F">
      <w:pPr>
        <w:ind w:left="732"/>
        <w:rPr>
          <w:rFonts w:ascii="宋体" w:hAnsi="宋体" w:hint="eastAsia"/>
          <w:color w:val="000000"/>
        </w:rPr>
      </w:pPr>
      <w:r w:rsidRPr="00BB200A">
        <w:rPr>
          <w:rFonts w:ascii="宋体" w:hAnsi="宋体" w:hint="eastAsia"/>
          <w:color w:val="000000"/>
        </w:rPr>
        <w:t>h)督促质量改进、工艺改进和技术升级，提高公司管理水平和质量档次；</w:t>
      </w:r>
    </w:p>
    <w:p w:rsidR="00DF5C9F" w:rsidRPr="00BB200A" w:rsidRDefault="00DF5C9F" w:rsidP="00DF5C9F">
      <w:pPr>
        <w:ind w:left="732"/>
        <w:rPr>
          <w:rFonts w:ascii="宋体" w:hAnsi="宋体" w:hint="eastAsia"/>
          <w:color w:val="000000"/>
        </w:rPr>
      </w:pPr>
      <w:proofErr w:type="spellStart"/>
      <w:r w:rsidRPr="00BB200A">
        <w:rPr>
          <w:rFonts w:ascii="宋体" w:hAnsi="宋体" w:hint="eastAsia"/>
          <w:color w:val="000000"/>
        </w:rPr>
        <w:t>i</w:t>
      </w:r>
      <w:proofErr w:type="spellEnd"/>
      <w:r w:rsidRPr="00BB200A">
        <w:rPr>
          <w:rFonts w:ascii="宋体" w:hAnsi="宋体" w:hint="eastAsia"/>
          <w:color w:val="000000"/>
        </w:rPr>
        <w:t>)负责督促做好现场管理检查、</w:t>
      </w:r>
      <w:proofErr w:type="gramStart"/>
      <w:r w:rsidRPr="00BB200A">
        <w:rPr>
          <w:rFonts w:ascii="宋体" w:hAnsi="宋体" w:hint="eastAsia"/>
          <w:color w:val="000000"/>
        </w:rPr>
        <w:t>各配套</w:t>
      </w:r>
      <w:proofErr w:type="gramEnd"/>
      <w:r w:rsidRPr="00BB200A">
        <w:rPr>
          <w:rFonts w:ascii="宋体" w:hAnsi="宋体" w:hint="eastAsia"/>
          <w:color w:val="000000"/>
        </w:rPr>
        <w:t>厂和供方检查和各类评审与审核；</w:t>
      </w:r>
    </w:p>
    <w:p w:rsidR="00DF5C9F" w:rsidRPr="00BB200A" w:rsidRDefault="00DF5C9F" w:rsidP="00DF5C9F">
      <w:pPr>
        <w:ind w:left="732"/>
        <w:rPr>
          <w:rFonts w:ascii="宋体" w:hAnsi="宋体" w:hint="eastAsia"/>
          <w:color w:val="000000"/>
        </w:rPr>
      </w:pPr>
      <w:r w:rsidRPr="00BB200A">
        <w:rPr>
          <w:rFonts w:ascii="宋体" w:hAnsi="宋体" w:hint="eastAsia"/>
          <w:color w:val="000000"/>
        </w:rPr>
        <w:t>j)负责督促按规定抓好产品的认证工作和认证产品的管理和控制；</w:t>
      </w:r>
    </w:p>
    <w:p w:rsidR="00DF5C9F" w:rsidRPr="00BB200A" w:rsidRDefault="00DF5C9F" w:rsidP="00DF5C9F">
      <w:pPr>
        <w:ind w:left="732"/>
        <w:rPr>
          <w:rFonts w:ascii="宋体" w:hAnsi="宋体" w:hint="eastAsia"/>
          <w:color w:val="000000"/>
        </w:rPr>
      </w:pPr>
      <w:r w:rsidRPr="00BB200A">
        <w:rPr>
          <w:rFonts w:ascii="宋体" w:hAnsi="宋体" w:hint="eastAsia"/>
          <w:color w:val="000000"/>
        </w:rPr>
        <w:t>k)领导和协调质管处的业务工作，抓好产品质量、质量管理的监督和考核。</w:t>
      </w:r>
    </w:p>
    <w:p w:rsidR="00DF5C9F" w:rsidRPr="00BB200A" w:rsidRDefault="00DF5C9F" w:rsidP="00DF5C9F">
      <w:pPr>
        <w:rPr>
          <w:rFonts w:ascii="宋体" w:hAnsi="宋体" w:hint="eastAsia"/>
          <w:color w:val="000000"/>
        </w:rPr>
      </w:pPr>
      <w:smartTag w:uri="urn:schemas-microsoft-com:office:smarttags" w:element="chsdate">
        <w:smartTagPr>
          <w:attr w:name="Year" w:val="1899"/>
          <w:attr w:name="Month" w:val="12"/>
          <w:attr w:name="Day" w:val="30"/>
          <w:attr w:name="IsLunarDate" w:val="False"/>
          <w:attr w:name="IsROCDate" w:val="False"/>
        </w:smartTagPr>
        <w:r w:rsidRPr="00BB200A">
          <w:rPr>
            <w:rFonts w:ascii="宋体" w:hAnsi="宋体" w:hint="eastAsia"/>
            <w:color w:val="000000"/>
          </w:rPr>
          <w:t>4.2.2</w:t>
        </w:r>
      </w:smartTag>
      <w:r w:rsidRPr="00BB200A">
        <w:rPr>
          <w:rFonts w:ascii="宋体" w:hAnsi="宋体" w:hint="eastAsia"/>
          <w:color w:val="000000"/>
        </w:rPr>
        <w:t xml:space="preserve"> 权限 </w:t>
      </w:r>
    </w:p>
    <w:p w:rsidR="00DF5C9F" w:rsidRPr="00BB200A" w:rsidRDefault="00DF5C9F" w:rsidP="00DF5C9F">
      <w:pPr>
        <w:numPr>
          <w:ilvl w:val="0"/>
          <w:numId w:val="3"/>
        </w:numPr>
        <w:rPr>
          <w:rFonts w:ascii="宋体" w:hAnsi="宋体"/>
          <w:color w:val="000000"/>
        </w:rPr>
      </w:pPr>
      <w:r w:rsidRPr="00BB200A">
        <w:rPr>
          <w:rFonts w:ascii="宋体" w:hAnsi="宋体" w:hint="eastAsia"/>
          <w:color w:val="000000"/>
        </w:rPr>
        <w:t>批准公司一般性质量管理文件。</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审查质量管理、质量控制过程的执行情况，对较大产品质量问题有终极裁决权。</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对管理体系运行过程中产生的各类问题有调整、改进和处置权；</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检查管理和生产过程的实施情况，对违反工艺和质量控制等现象有制止、处罚权。</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推行质量否决权，抓好质量奖惩工作，对质量奖惩有审批、决定权。</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组织开展群众性的质量管理活动；</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对公司所有与技术、生产、质量、管理有关的文件、资料有查阅、调取权。</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做好与质量管理体系有关事宜以及其他职责范围工作的外部联络。</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对认证产品实施监控，对不符合认证标准要求的行为实施处罚。</w:t>
      </w:r>
    </w:p>
    <w:p w:rsidR="00DF5C9F" w:rsidRPr="00BB200A" w:rsidRDefault="00DF5C9F" w:rsidP="00DF5C9F">
      <w:pPr>
        <w:numPr>
          <w:ilvl w:val="0"/>
          <w:numId w:val="3"/>
        </w:numPr>
        <w:rPr>
          <w:rFonts w:ascii="宋体" w:hAnsi="宋体" w:hint="eastAsia"/>
          <w:color w:val="000000"/>
        </w:rPr>
      </w:pPr>
      <w:r w:rsidRPr="00BB200A">
        <w:rPr>
          <w:rFonts w:ascii="宋体" w:hAnsi="宋体" w:hint="eastAsia"/>
          <w:color w:val="000000"/>
        </w:rPr>
        <w:t>推行质量否决权，抓好质量奖惩工作，对质量奖惩的审批权、决定权。</w:t>
      </w:r>
    </w:p>
    <w:p w:rsidR="00DF5C9F" w:rsidRPr="00BB200A" w:rsidRDefault="00DF5C9F" w:rsidP="00DF5C9F">
      <w:pPr>
        <w:rPr>
          <w:rFonts w:ascii="宋体" w:hAnsi="宋体" w:hint="eastAsia"/>
          <w:color w:val="000000"/>
        </w:rPr>
      </w:pPr>
      <w:r w:rsidRPr="00BB200A">
        <w:rPr>
          <w:rFonts w:ascii="宋体" w:hAnsi="宋体" w:hint="eastAsia"/>
          <w:color w:val="000000"/>
        </w:rPr>
        <w:t>4.3生技部部长</w:t>
      </w:r>
    </w:p>
    <w:p w:rsidR="00DF5C9F" w:rsidRPr="00BB200A" w:rsidRDefault="00DF5C9F" w:rsidP="00DF5C9F">
      <w:pPr>
        <w:rPr>
          <w:rFonts w:ascii="宋体" w:hAnsi="宋体" w:hint="eastAsia"/>
          <w:color w:val="000000"/>
        </w:rPr>
      </w:pPr>
      <w:smartTag w:uri="urn:schemas-microsoft-com:office:smarttags" w:element="chsdate">
        <w:smartTagPr>
          <w:attr w:name="Year" w:val="1899"/>
          <w:attr w:name="Month" w:val="12"/>
          <w:attr w:name="Day" w:val="30"/>
          <w:attr w:name="IsLunarDate" w:val="False"/>
          <w:attr w:name="IsROCDate" w:val="False"/>
        </w:smartTagPr>
        <w:r w:rsidRPr="00BB200A">
          <w:rPr>
            <w:rFonts w:ascii="宋体" w:hAnsi="宋体" w:hint="eastAsia"/>
            <w:color w:val="000000"/>
          </w:rPr>
          <w:t>4.3.1</w:t>
        </w:r>
      </w:smartTag>
      <w:r w:rsidRPr="00BB200A">
        <w:rPr>
          <w:rFonts w:ascii="宋体" w:hAnsi="宋体" w:hint="eastAsia"/>
          <w:color w:val="000000"/>
        </w:rPr>
        <w:t>职责</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a)认真实施公司质量方针目标，抓好生产管理，及时为顾客提供合格、满意的产品；领导核技术系统创新，提高技术系统保证能力，对技术系统工作质量负责，按公司《质量管理手册》的要求组织分管部门开展质量管理、技术的开发与管理工作；</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b)搞好生产系统的质量管理，提高生产系统的质量保证能力，对生产系统的工作质量负责；</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c)组织好均衡生产，掌握生产进度的同时掌握质量动态，发现问题要及时与责任部门联系，对生产系统管理改进的实施与落实负责，组织好对产品的批次管理，对批次管理的最终结果负责；</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d)主持新产品的方案认证、大型试验、技术鉴定及产品定型的评审、确认，并对产品技术性能</w:t>
      </w:r>
      <w:proofErr w:type="gramStart"/>
      <w:r w:rsidRPr="00BB200A">
        <w:rPr>
          <w:rFonts w:ascii="宋体" w:hAnsi="宋体" w:hint="eastAsia"/>
          <w:color w:val="000000"/>
        </w:rPr>
        <w:t>作出</w:t>
      </w:r>
      <w:proofErr w:type="gramEnd"/>
      <w:r w:rsidRPr="00BB200A">
        <w:rPr>
          <w:rFonts w:ascii="宋体" w:hAnsi="宋体" w:hint="eastAsia"/>
          <w:color w:val="000000"/>
        </w:rPr>
        <w:t>全面的评价；</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e)负责组织产品图样的设计、工艺、工装的设计和有关技术文件的编制，参与设计评审、设计确认，负责组织设计验证、设计更改；</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f)协调并评价技术系统各部门的管理职责，负责及时处理技术工作中的重大问题；参与市场调研和顾客访问，掌握各类信息，满足顾客对产品符合性、可靠性的要求，</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g)组织产品新工艺、新材料的试验，主持新工艺、新技术的开发和应用；负责特殊产品合同的评审，新产品样机试制；检查和指导关键、特殊工序的控制，并参与对不合格品的评</w:t>
      </w:r>
      <w:r w:rsidRPr="00BB200A">
        <w:rPr>
          <w:rFonts w:ascii="宋体" w:hAnsi="宋体" w:hint="eastAsia"/>
          <w:color w:val="000000"/>
        </w:rPr>
        <w:lastRenderedPageBreak/>
        <w:t>审。</w:t>
      </w:r>
    </w:p>
    <w:p w:rsidR="00DF5C9F" w:rsidRPr="00BB200A" w:rsidRDefault="00DF5C9F" w:rsidP="00DF5C9F">
      <w:pPr>
        <w:rPr>
          <w:rFonts w:ascii="宋体" w:hAnsi="宋体" w:hint="eastAsia"/>
          <w:color w:val="000000"/>
        </w:rPr>
      </w:pPr>
      <w:smartTag w:uri="urn:schemas-microsoft-com:office:smarttags" w:element="chsdate">
        <w:smartTagPr>
          <w:attr w:name="Year" w:val="1899"/>
          <w:attr w:name="Month" w:val="12"/>
          <w:attr w:name="Day" w:val="30"/>
          <w:attr w:name="IsLunarDate" w:val="False"/>
          <w:attr w:name="IsROCDate" w:val="False"/>
        </w:smartTagPr>
        <w:r w:rsidRPr="00BB200A">
          <w:rPr>
            <w:rFonts w:ascii="宋体" w:hAnsi="宋体" w:hint="eastAsia"/>
            <w:color w:val="000000"/>
          </w:rPr>
          <w:t>4.3.2</w:t>
        </w:r>
      </w:smartTag>
      <w:r w:rsidRPr="00BB200A">
        <w:rPr>
          <w:rFonts w:ascii="宋体" w:hAnsi="宋体" w:hint="eastAsia"/>
          <w:color w:val="000000"/>
        </w:rPr>
        <w:t>权限</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a)批准公司一般性的生产、技术管理文件和分管部门的文件；</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b)检查生产和运行控制的实施情况，审查技术、工艺管理及其控制过程的执行情况，对违反工艺、影响产品质量的问题的制止、调整权；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c)对管理体系运行过程中的各类问题的协助调整、改进权；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d)对公司所有与生产、技术、质量管理的有关文件、资料有查阅、调取权，有要组织公司各部门、外协单位的生产、技术、质量、工艺执行情况的检查；</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e)做好与生产、技术管理有关事宜及其他本职范围内的外部联络；</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f)组织开展生产、技术管理活动，主持各类生产、技术工作会议，对部门工作人员有指挥权和奖罚实施体权；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g)有权对不合格品进行评审，对产品试验中各项性能数据进行审查、裁决。</w:t>
      </w:r>
    </w:p>
    <w:p w:rsidR="00DF5C9F" w:rsidRPr="00BB200A" w:rsidRDefault="00DF5C9F" w:rsidP="00DF5C9F">
      <w:pPr>
        <w:rPr>
          <w:rFonts w:ascii="宋体" w:hAnsi="宋体" w:hint="eastAsia"/>
          <w:color w:val="000000"/>
        </w:rPr>
      </w:pPr>
      <w:r w:rsidRPr="00BB200A">
        <w:rPr>
          <w:rFonts w:ascii="宋体" w:hAnsi="宋体" w:hint="eastAsia"/>
          <w:color w:val="000000"/>
        </w:rPr>
        <w:t>4.4营销部部长</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4.4.1</w:t>
        </w:r>
      </w:smartTag>
      <w:r w:rsidRPr="00BB200A">
        <w:rPr>
          <w:rFonts w:ascii="宋体" w:hAnsi="宋体" w:hint="eastAsia"/>
          <w:color w:val="000000"/>
        </w:rPr>
        <w:t>职责</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a)认真实施公司质量管理方针，抓好营销工作，努力实现质量指标，及时为顾客提供合格、满意的产品，严格的按公司《质量管理手册》的要求组织分管部门开展质量管理工作；</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b)搞好销售、运输和供应质量管理，提高本系统的保证能力，对本系统的工作质量负责；</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c)随时掌握本系统的工作动态，发现问题及时与责任部门联系，并对本系统管理问题改进措施的实施落实负责；</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d)审定年度产品销售计划，抓好合理库存工作，制定采购计划，负责在合格供方名录范围内进行合理采购，满足生产需求；</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e)组织好对产品销售合同、合格供方的评审、及产品的销售和售后服务工作，及时反馈质量信息；</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f)密切关注顾客意见和要求，加强与顾客的联系与沟通；</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g)负责抓好市场调查，促进新产品的开发</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4.4.2</w:t>
        </w:r>
      </w:smartTag>
      <w:r w:rsidRPr="00BB200A">
        <w:rPr>
          <w:rFonts w:ascii="宋体" w:hAnsi="宋体" w:hint="eastAsia"/>
          <w:color w:val="000000"/>
        </w:rPr>
        <w:t>权限</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a)批准公司一般性经营管理文件和分管部门文件；</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b)审查销售、运输、供应采购管理过程的执行情况，对影响产品质量的问题有制止、调整权；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c)做好与营销管理有关事宜以及其他本职范围工作的外部联络；</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d)对顾客要求有采纳、答复权，对合同、供方评审有审查、批准权；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e)对管理体系运行过程中产生的各类质量问题有协助调整、改进权；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f)对公司所有与生产、技术、质量管理有关文件、资料有查阅、调取权；</w:t>
      </w:r>
    </w:p>
    <w:p w:rsidR="00DF5C9F" w:rsidRPr="00BB200A" w:rsidRDefault="00DF5C9F" w:rsidP="00DF5C9F">
      <w:pPr>
        <w:ind w:firstLine="420"/>
        <w:rPr>
          <w:rFonts w:ascii="宋体" w:hAnsi="宋体" w:hint="eastAsia"/>
          <w:color w:val="000000"/>
        </w:rPr>
      </w:pPr>
      <w:r w:rsidRPr="00BB200A">
        <w:rPr>
          <w:rFonts w:ascii="宋体" w:hAnsi="宋体" w:hint="eastAsia"/>
          <w:color w:val="000000"/>
        </w:rPr>
        <w:t>g)对营销有关的业务人员的调配、指挥权；组织营销管理活动，主持营销工作会议、新产品推介会、顾客座谈会等。</w:t>
      </w:r>
    </w:p>
    <w:p w:rsidR="00DF5C9F" w:rsidRPr="00BB200A" w:rsidRDefault="00DF5C9F" w:rsidP="00DF5C9F">
      <w:pPr>
        <w:rPr>
          <w:rFonts w:ascii="宋体" w:hAnsi="宋体" w:hint="eastAsia"/>
          <w:color w:val="000000"/>
        </w:rPr>
      </w:pPr>
      <w:r w:rsidRPr="00BB200A">
        <w:rPr>
          <w:rFonts w:ascii="宋体" w:hAnsi="宋体" w:hint="eastAsia"/>
          <w:color w:val="000000"/>
        </w:rPr>
        <w:t>4.5 质检科科长</w:t>
      </w:r>
    </w:p>
    <w:p w:rsidR="00DF5C9F" w:rsidRPr="00BB200A" w:rsidRDefault="00DF5C9F" w:rsidP="00DF5C9F">
      <w:pPr>
        <w:rPr>
          <w:rFonts w:ascii="宋体" w:hAnsi="宋体"/>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4.5.1</w:t>
        </w:r>
      </w:smartTag>
      <w:r w:rsidRPr="00BB200A">
        <w:rPr>
          <w:rFonts w:ascii="宋体" w:hAnsi="宋体" w:hint="eastAsia"/>
          <w:color w:val="000000"/>
        </w:rPr>
        <w:t xml:space="preserve"> 职责</w:t>
      </w:r>
      <w:r w:rsidRPr="00BB200A">
        <w:rPr>
          <w:rFonts w:ascii="宋体" w:hAnsi="宋体"/>
          <w:color w:val="000000"/>
        </w:rPr>
        <w:t xml:space="preserve"> </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认真贯彻执行公司质量方针，结合质量目标组织编制年度质量工作计划并组织实施；严格按公司《质量管理手册》的要求组织本部门质量管理工作</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收集和分析产品质量情况，参与制订产品质量改进计划并督促实施；</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参与内部审核与检查，协助促进质量管理体系的运行，保证管理体系的有效运转；</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负责供方评审和外协厂质量协议签订并督促检查，对加工质量低劣或质量管理混乱的外协点，负责向总经理提出终止其外购、外协加工的建议；</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监督质量统计，组织降低责任废品工作；</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lastRenderedPageBreak/>
        <w:t>收集和分析产品的质量缺陷与存在的问题，参与制订产品质量改进计划并督促实施；</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参与市场调研和用户访问，负责汇总和分析国内外质量信息，纳入质量改进或工作计划；</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执行质量统计，组织并协调降低责任废品工作；</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参与组织工艺纪律检查和产品、工序质量监督抽查。</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督促检验人员把好质量关，对不合格</w:t>
      </w:r>
      <w:proofErr w:type="gramStart"/>
      <w:r w:rsidRPr="00BB200A">
        <w:rPr>
          <w:rFonts w:ascii="宋体" w:hAnsi="宋体" w:hint="eastAsia"/>
          <w:color w:val="000000"/>
        </w:rPr>
        <w:t>零部件转序和</w:t>
      </w:r>
      <w:proofErr w:type="gramEnd"/>
      <w:r w:rsidRPr="00BB200A">
        <w:rPr>
          <w:rFonts w:ascii="宋体" w:hAnsi="宋体" w:hint="eastAsia"/>
          <w:color w:val="000000"/>
        </w:rPr>
        <w:t>不合格产品出公司负责；</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负责组织制订、修改、审核、发布各类质量管理文件；</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组织对原材料、外协件、外购件、成品、工装模具质量验收和检验，对合格入库且有存放两周期的物品到期组织复检，对检验结果的正确性负责，对疏忽导致的批量错检漏检负责；</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负责对顾客提供的产品组织验证，保存数据，验证结论，并及时向有关部门反馈；</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对产品检验试验超周期负责；</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组织对不合格产品的标记、隔离、报告、交付与处理，对不合格原材料、外协、购件、零部件流入下道工序负责；</w:t>
      </w:r>
    </w:p>
    <w:p w:rsidR="00DF5C9F" w:rsidRPr="00BB200A" w:rsidRDefault="00DF5C9F" w:rsidP="00DF5C9F">
      <w:pPr>
        <w:numPr>
          <w:ilvl w:val="0"/>
          <w:numId w:val="4"/>
        </w:numPr>
        <w:rPr>
          <w:rFonts w:ascii="宋体" w:hAnsi="宋体" w:hint="eastAsia"/>
          <w:color w:val="000000"/>
        </w:rPr>
      </w:pPr>
      <w:r w:rsidRPr="00BB200A">
        <w:rPr>
          <w:rFonts w:ascii="宋体" w:hAnsi="宋体" w:hint="eastAsia"/>
          <w:color w:val="000000"/>
        </w:rPr>
        <w:t>负责督促“三检”（首检、巡回检、完工检）工作，对</w:t>
      </w:r>
      <w:proofErr w:type="gramStart"/>
      <w:r w:rsidRPr="00BB200A">
        <w:rPr>
          <w:rFonts w:ascii="宋体" w:hAnsi="宋体" w:hint="eastAsia"/>
          <w:color w:val="000000"/>
        </w:rPr>
        <w:t>“</w:t>
      </w:r>
      <w:proofErr w:type="gramEnd"/>
      <w:r w:rsidRPr="00BB200A">
        <w:rPr>
          <w:rFonts w:ascii="宋体" w:hAnsi="宋体" w:hint="eastAsia"/>
          <w:color w:val="000000"/>
        </w:rPr>
        <w:t>三检“工作质量差而影响产品质量</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q)或造成批量质量事故负责；</w:t>
      </w:r>
    </w:p>
    <w:p w:rsidR="00DF5C9F" w:rsidRPr="00BB200A" w:rsidRDefault="00DF5C9F" w:rsidP="00DF5C9F">
      <w:pPr>
        <w:rPr>
          <w:rFonts w:ascii="宋体" w:hAnsi="宋体"/>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4.5.2</w:t>
        </w:r>
      </w:smartTag>
      <w:r w:rsidRPr="00BB200A">
        <w:rPr>
          <w:rFonts w:ascii="宋体" w:hAnsi="宋体" w:hint="eastAsia"/>
          <w:color w:val="000000"/>
        </w:rPr>
        <w:t xml:space="preserve"> 权限</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a) 编制、审核和发布质量体系文件和部门质量管理文件；</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b) 审查质量检验、质量控制过程的执行情况，对产品质量问题有裁决权；</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c) 检查生产过程的实施情况，对违反工艺和质量控制等现象有制止、处罚权；</w:t>
      </w:r>
    </w:p>
    <w:p w:rsidR="00DF5C9F" w:rsidRPr="00BB200A" w:rsidRDefault="00DF5C9F" w:rsidP="00DF5C9F">
      <w:pPr>
        <w:numPr>
          <w:ilvl w:val="0"/>
          <w:numId w:val="1"/>
        </w:numPr>
        <w:rPr>
          <w:rFonts w:ascii="宋体" w:hAnsi="宋体" w:hint="eastAsia"/>
          <w:color w:val="000000"/>
        </w:rPr>
      </w:pPr>
      <w:r w:rsidRPr="00BB200A">
        <w:rPr>
          <w:rFonts w:ascii="宋体" w:hAnsi="宋体" w:hint="eastAsia"/>
          <w:color w:val="000000"/>
        </w:rPr>
        <w:t>推行质量否决权，抓好质量奖惩工作，对质量奖惩有审核、建议权；</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e) 对公司与产品质量和质量检验有关的文件、资料有查阅、调取权；</w:t>
      </w:r>
    </w:p>
    <w:p w:rsidR="00DF5C9F" w:rsidRPr="00BB200A" w:rsidRDefault="00DF5C9F" w:rsidP="00DF5C9F">
      <w:pPr>
        <w:ind w:left="420"/>
        <w:rPr>
          <w:rFonts w:ascii="宋体" w:hAnsi="宋体" w:hint="eastAsia"/>
          <w:color w:val="000000"/>
        </w:rPr>
      </w:pPr>
      <w:r w:rsidRPr="00BB200A">
        <w:rPr>
          <w:rFonts w:ascii="宋体" w:hAnsi="宋体" w:hint="eastAsia"/>
          <w:color w:val="000000"/>
        </w:rPr>
        <w:t>f) 对质量体系运行过程中产品的各类问题有调整、改进、处置权；</w:t>
      </w:r>
    </w:p>
    <w:p w:rsidR="00DF5C9F" w:rsidRPr="00BB200A" w:rsidRDefault="00DF5C9F" w:rsidP="00DF5C9F">
      <w:pPr>
        <w:ind w:left="420"/>
        <w:rPr>
          <w:rFonts w:ascii="宋体" w:hAnsi="宋体" w:hint="eastAsia"/>
          <w:color w:val="000000"/>
        </w:rPr>
      </w:pPr>
      <w:r w:rsidRPr="00BB200A">
        <w:rPr>
          <w:rFonts w:ascii="宋体" w:hAnsi="宋体" w:hint="eastAsia"/>
          <w:color w:val="000000"/>
        </w:rPr>
        <w:t>g) 对加工质量低劣或质量混乱的外协点。有权向总经理提出终止外协加工建议；</w:t>
      </w:r>
    </w:p>
    <w:p w:rsidR="00DF5C9F" w:rsidRPr="00BB200A" w:rsidRDefault="00DF5C9F" w:rsidP="00DF5C9F">
      <w:pPr>
        <w:ind w:left="420"/>
        <w:rPr>
          <w:rFonts w:ascii="宋体" w:hAnsi="宋体" w:hint="eastAsia"/>
          <w:color w:val="000000"/>
        </w:rPr>
      </w:pPr>
      <w:r w:rsidRPr="00BB200A">
        <w:rPr>
          <w:rFonts w:ascii="宋体" w:hAnsi="宋体" w:hint="eastAsia"/>
          <w:color w:val="000000"/>
        </w:rPr>
        <w:t>h) 有权对不合格品组织评审以及确定对不合格品的处置；</w:t>
      </w:r>
    </w:p>
    <w:p w:rsidR="00DF5C9F" w:rsidRPr="00BB200A" w:rsidRDefault="00DF5C9F" w:rsidP="00DF5C9F">
      <w:pPr>
        <w:numPr>
          <w:ilvl w:val="0"/>
          <w:numId w:val="25"/>
        </w:numPr>
        <w:rPr>
          <w:rFonts w:ascii="宋体" w:hAnsi="宋体" w:hint="eastAsia"/>
          <w:color w:val="000000"/>
        </w:rPr>
      </w:pPr>
      <w:r w:rsidRPr="00BB200A">
        <w:rPr>
          <w:rFonts w:ascii="宋体" w:hAnsi="宋体" w:hint="eastAsia"/>
          <w:color w:val="000000"/>
        </w:rPr>
        <w:t>有权对检验、试验、计量工作进行检查、指导、考核和裁决。</w:t>
      </w:r>
    </w:p>
    <w:p w:rsidR="00DF5C9F" w:rsidRPr="00BB200A" w:rsidRDefault="00DF5C9F" w:rsidP="00DF5C9F">
      <w:pPr>
        <w:rPr>
          <w:rFonts w:ascii="宋体" w:hAnsi="宋体" w:hint="eastAsia"/>
          <w:color w:val="000000"/>
        </w:rPr>
      </w:pPr>
      <w:r w:rsidRPr="00BB200A">
        <w:rPr>
          <w:rFonts w:ascii="宋体" w:hAnsi="宋体" w:hint="eastAsia"/>
          <w:color w:val="000000"/>
        </w:rPr>
        <w:t>4.6 质量管理员</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4.6.1</w:t>
        </w:r>
      </w:smartTag>
      <w:r w:rsidRPr="00BB200A">
        <w:rPr>
          <w:rFonts w:ascii="宋体" w:hAnsi="宋体" w:hint="eastAsia"/>
          <w:color w:val="000000"/>
        </w:rPr>
        <w:t xml:space="preserve"> 职责</w:t>
      </w:r>
    </w:p>
    <w:p w:rsidR="00DF5C9F" w:rsidRPr="00BB200A" w:rsidRDefault="00DF5C9F" w:rsidP="00DF5C9F">
      <w:pPr>
        <w:numPr>
          <w:ilvl w:val="0"/>
          <w:numId w:val="5"/>
        </w:numPr>
        <w:rPr>
          <w:rFonts w:ascii="宋体" w:hAnsi="宋体"/>
          <w:color w:val="000000"/>
        </w:rPr>
      </w:pPr>
      <w:r w:rsidRPr="00BB200A">
        <w:rPr>
          <w:rFonts w:ascii="宋体" w:hAnsi="宋体" w:hint="eastAsia"/>
          <w:color w:val="000000"/>
        </w:rPr>
        <w:t>坚持贯彻质量方针，结合质量目标负责编制年度质量工作计划并组织实施与检查。负责完善质量保证体系各类文件编制，健全质量管理网络和质量档案。</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参与工艺纪律检查、现场督查等各类检查。</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负责建立和定期修订合格供方名录，做好对供方质</w:t>
      </w:r>
      <w:proofErr w:type="gramStart"/>
      <w:r w:rsidRPr="00BB200A">
        <w:rPr>
          <w:rFonts w:ascii="宋体" w:hAnsi="宋体" w:hint="eastAsia"/>
          <w:color w:val="000000"/>
        </w:rPr>
        <w:t>保能力</w:t>
      </w:r>
      <w:proofErr w:type="gramEnd"/>
      <w:r w:rsidRPr="00BB200A">
        <w:rPr>
          <w:rFonts w:ascii="宋体" w:hAnsi="宋体" w:hint="eastAsia"/>
          <w:color w:val="000000"/>
        </w:rPr>
        <w:t>评定的资料和档案的收集、整理。负责供方的质量保证协议起草，督促并检查协议的执行；</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负责质量信息汇总、分析、反馈。</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负责为管理评审和质量会议搜集、整理相关资料，起草会议决议，检查决议执行。</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参与对重大质量事故调查、分析与处理。</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负责编写质量工作总结，对上报公司的各类信息资料负责校核。</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负责QC成果攻关计划拟订和协调，组织并检查QC计划实施，推动QC成果评定和发布。</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做好本部门所管文件的控制与管理工作，对文件的归档、保管、更改、换发、回收、销毁等负责，并认真做好文件控制的有关记录。</w:t>
      </w:r>
    </w:p>
    <w:p w:rsidR="00DF5C9F" w:rsidRPr="00BB200A" w:rsidRDefault="00DF5C9F" w:rsidP="00DF5C9F">
      <w:pPr>
        <w:numPr>
          <w:ilvl w:val="0"/>
          <w:numId w:val="5"/>
        </w:numPr>
        <w:rPr>
          <w:rFonts w:ascii="宋体" w:hAnsi="宋体" w:hint="eastAsia"/>
          <w:color w:val="000000"/>
        </w:rPr>
      </w:pPr>
      <w:r w:rsidRPr="00BB200A">
        <w:rPr>
          <w:rFonts w:ascii="宋体" w:hAnsi="宋体" w:hint="eastAsia"/>
          <w:color w:val="000000"/>
        </w:rPr>
        <w:t>协助检查和协调部门各岗位工作。</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4.6.2</w:t>
        </w:r>
      </w:smartTag>
      <w:r w:rsidRPr="00BB200A">
        <w:rPr>
          <w:rFonts w:ascii="宋体" w:hAnsi="宋体" w:hint="eastAsia"/>
          <w:color w:val="000000"/>
        </w:rPr>
        <w:t xml:space="preserve"> 权限</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lastRenderedPageBreak/>
        <w:t>对影响产品质量的行为或事件有权制止和有权对责任人按制度处罚。</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对质量管理、质量控制过程的执行情况和产品质量问题有权过问、调查、处置。</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推行质量否决权，对质量奖惩有建议权和越权反映权。</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有权对公司各项管理与管理创新提出改进建议。</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有权检查、督促公司质量管理、质量检验等各项工作的开展与实施。</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有权对各部门、各外协单位现场管理、质量管理等情况进行检查。</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有权对发放到各部门的文件进行抽查、审查、换发、回收和按要求更改。</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有权对所管文件进行整理、分类、标识、保管，对失效、报废文件进行销毁和清理。</w:t>
      </w:r>
    </w:p>
    <w:p w:rsidR="00DF5C9F" w:rsidRPr="00BB200A" w:rsidRDefault="00DF5C9F" w:rsidP="00DF5C9F">
      <w:pPr>
        <w:numPr>
          <w:ilvl w:val="0"/>
          <w:numId w:val="6"/>
        </w:numPr>
        <w:rPr>
          <w:rFonts w:ascii="宋体" w:hAnsi="宋体" w:hint="eastAsia"/>
          <w:color w:val="000000"/>
        </w:rPr>
      </w:pPr>
      <w:r w:rsidRPr="00BB200A">
        <w:rPr>
          <w:rFonts w:ascii="宋体" w:hAnsi="宋体" w:hint="eastAsia"/>
          <w:color w:val="000000"/>
        </w:rPr>
        <w:t>处长外出时，有权处理突发事件。</w:t>
      </w:r>
    </w:p>
    <w:p w:rsidR="00DF5C9F" w:rsidRPr="00BB200A" w:rsidRDefault="00DF5C9F" w:rsidP="00DF5C9F">
      <w:pPr>
        <w:rPr>
          <w:rFonts w:ascii="宋体" w:hAnsi="宋体" w:hint="eastAsia"/>
          <w:color w:val="000000"/>
        </w:rPr>
      </w:pPr>
      <w:r w:rsidRPr="00BB200A">
        <w:rPr>
          <w:rFonts w:ascii="宋体" w:hAnsi="宋体" w:hint="eastAsia"/>
          <w:color w:val="000000"/>
        </w:rPr>
        <w:t>4.7 检验员</w:t>
      </w:r>
    </w:p>
    <w:p w:rsidR="00DF5C9F" w:rsidRPr="00BB200A" w:rsidRDefault="00DF5C9F" w:rsidP="00DF5C9F">
      <w:pPr>
        <w:rPr>
          <w:rFonts w:ascii="宋体" w:hAnsi="宋体"/>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4.7.1</w:t>
        </w:r>
      </w:smartTag>
      <w:r w:rsidRPr="00BB200A">
        <w:rPr>
          <w:rFonts w:ascii="宋体" w:hAnsi="宋体" w:hint="eastAsia"/>
          <w:color w:val="000000"/>
        </w:rPr>
        <w:t xml:space="preserve"> 职责</w:t>
      </w:r>
    </w:p>
    <w:p w:rsidR="00DF5C9F" w:rsidRPr="00BB200A" w:rsidRDefault="00DF5C9F" w:rsidP="00DF5C9F">
      <w:pPr>
        <w:numPr>
          <w:ilvl w:val="0"/>
          <w:numId w:val="7"/>
        </w:numPr>
        <w:rPr>
          <w:rFonts w:ascii="宋体" w:hAnsi="宋体" w:hint="eastAsia"/>
          <w:color w:val="000000"/>
        </w:rPr>
      </w:pPr>
      <w:r w:rsidRPr="00BB200A">
        <w:rPr>
          <w:rFonts w:ascii="宋体" w:hAnsi="宋体" w:hint="eastAsia"/>
          <w:color w:val="000000"/>
        </w:rPr>
        <w:t>坚持贯彻执行公司质量方针，认真执行产品质量检验制度，严格“三按”，做好“三检”，当好“三员”，对原材料、外协外购件、产品（零部件）以及工装模具做好质量检验工作（包括磕碰、清洁度等表观质量），做出正确的结论，并按规定部位作好明显的标记，分区堆放，对错、漏检负责。</w:t>
      </w:r>
    </w:p>
    <w:p w:rsidR="00DF5C9F" w:rsidRPr="00BB200A" w:rsidRDefault="00DF5C9F" w:rsidP="00DF5C9F">
      <w:pPr>
        <w:numPr>
          <w:ilvl w:val="0"/>
          <w:numId w:val="7"/>
        </w:numPr>
        <w:rPr>
          <w:rFonts w:ascii="宋体" w:hAnsi="宋体" w:hint="eastAsia"/>
          <w:color w:val="000000"/>
        </w:rPr>
      </w:pPr>
      <w:r w:rsidRPr="00BB200A">
        <w:rPr>
          <w:rFonts w:ascii="宋体" w:hAnsi="宋体" w:hint="eastAsia"/>
          <w:color w:val="000000"/>
        </w:rPr>
        <w:t>认真做好不合格品的隔离工作，保管好</w:t>
      </w:r>
      <w:proofErr w:type="gramStart"/>
      <w:r w:rsidRPr="00BB200A">
        <w:rPr>
          <w:rFonts w:ascii="宋体" w:hAnsi="宋体" w:hint="eastAsia"/>
          <w:color w:val="000000"/>
        </w:rPr>
        <w:t>自已</w:t>
      </w:r>
      <w:proofErr w:type="gramEnd"/>
      <w:r w:rsidRPr="00BB200A">
        <w:rPr>
          <w:rFonts w:ascii="宋体" w:hAnsi="宋体" w:hint="eastAsia"/>
          <w:color w:val="000000"/>
        </w:rPr>
        <w:t>的验章表单、合格证等，对因不合格品隔离不严而造成的质量事故负责。</w:t>
      </w:r>
    </w:p>
    <w:p w:rsidR="00DF5C9F" w:rsidRPr="00BB200A" w:rsidRDefault="00DF5C9F" w:rsidP="00DF5C9F">
      <w:pPr>
        <w:numPr>
          <w:ilvl w:val="0"/>
          <w:numId w:val="7"/>
        </w:numPr>
        <w:rPr>
          <w:rFonts w:ascii="宋体" w:hAnsi="宋体" w:hint="eastAsia"/>
          <w:color w:val="000000"/>
        </w:rPr>
      </w:pPr>
      <w:r w:rsidRPr="00BB200A">
        <w:rPr>
          <w:rFonts w:ascii="宋体" w:hAnsi="宋体" w:hint="eastAsia"/>
          <w:color w:val="000000"/>
        </w:rPr>
        <w:t>认真做好质量检验的原始记录，正确及时填写各类质量原始凭证，并按时整理、传递，对原始记录的正确性负责。</w:t>
      </w:r>
    </w:p>
    <w:p w:rsidR="00DF5C9F" w:rsidRPr="00BB200A" w:rsidRDefault="00DF5C9F" w:rsidP="00DF5C9F">
      <w:pPr>
        <w:numPr>
          <w:ilvl w:val="0"/>
          <w:numId w:val="7"/>
        </w:numPr>
        <w:rPr>
          <w:rFonts w:ascii="宋体" w:hAnsi="宋体" w:hint="eastAsia"/>
          <w:color w:val="000000"/>
        </w:rPr>
      </w:pPr>
      <w:r w:rsidRPr="00BB200A">
        <w:rPr>
          <w:rFonts w:ascii="宋体" w:hAnsi="宋体" w:hint="eastAsia"/>
          <w:color w:val="000000"/>
        </w:rPr>
        <w:t>切实掌握零部件的质量状况，定期汇报质量动态，重大质量事故必须及时汇报，对因不汇报</w:t>
      </w:r>
    </w:p>
    <w:p w:rsidR="00DF5C9F" w:rsidRPr="00BB200A" w:rsidRDefault="00DF5C9F" w:rsidP="00DF5C9F">
      <w:pPr>
        <w:ind w:firstLineChars="350" w:firstLine="735"/>
        <w:rPr>
          <w:rFonts w:ascii="宋体" w:hAnsi="宋体" w:hint="eastAsia"/>
          <w:color w:val="000000"/>
        </w:rPr>
      </w:pPr>
      <w:r w:rsidRPr="00BB200A">
        <w:rPr>
          <w:rFonts w:ascii="宋体" w:hAnsi="宋体" w:hint="eastAsia"/>
          <w:color w:val="000000"/>
        </w:rPr>
        <w:t>造成质量事故和重大质量事故负责。</w:t>
      </w:r>
    </w:p>
    <w:p w:rsidR="00DF5C9F" w:rsidRPr="00BB200A" w:rsidRDefault="00DF5C9F" w:rsidP="00DF5C9F">
      <w:pPr>
        <w:numPr>
          <w:ilvl w:val="0"/>
          <w:numId w:val="7"/>
        </w:numPr>
        <w:rPr>
          <w:rFonts w:ascii="宋体" w:hAnsi="宋体" w:hint="eastAsia"/>
          <w:color w:val="000000"/>
        </w:rPr>
      </w:pPr>
      <w:r w:rsidRPr="00BB200A">
        <w:rPr>
          <w:rFonts w:ascii="宋体" w:hAnsi="宋体" w:hint="eastAsia"/>
          <w:color w:val="000000"/>
        </w:rPr>
        <w:t>负责抓好量值传递，保证在用计量器具、标准器具、仪器、仪表等均在检定周期内且量值正</w:t>
      </w:r>
    </w:p>
    <w:p w:rsidR="00DF5C9F" w:rsidRPr="00BB200A" w:rsidRDefault="00DF5C9F" w:rsidP="00DF5C9F">
      <w:pPr>
        <w:rPr>
          <w:rFonts w:ascii="宋体" w:hAnsi="宋体" w:hint="eastAsia"/>
          <w:color w:val="000000"/>
        </w:rPr>
      </w:pPr>
      <w:r w:rsidRPr="00BB200A">
        <w:rPr>
          <w:rFonts w:ascii="宋体" w:hAnsi="宋体" w:hint="eastAsia"/>
          <w:color w:val="000000"/>
        </w:rPr>
        <w:t>确。</w:t>
      </w:r>
    </w:p>
    <w:p w:rsidR="00DF5C9F" w:rsidRPr="00BB200A" w:rsidRDefault="00DF5C9F" w:rsidP="00DF5C9F">
      <w:pPr>
        <w:rPr>
          <w:rFonts w:ascii="宋体" w:hAnsi="宋体"/>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4.7.2</w:t>
        </w:r>
      </w:smartTag>
      <w:r w:rsidRPr="00BB200A">
        <w:rPr>
          <w:rFonts w:ascii="宋体" w:hAnsi="宋体" w:hint="eastAsia"/>
          <w:color w:val="000000"/>
        </w:rPr>
        <w:t xml:space="preserve"> 权限</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有权对所有原材料、外协外购件、产品（零部件）以及工装模具等实施检查和复查。</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有权对所检查的原材料、外协外购件、产品（零部件）以及工装模具等做出检验标记。</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有权对检查发现的不合格品</w:t>
      </w:r>
      <w:proofErr w:type="gramStart"/>
      <w:r w:rsidRPr="00BB200A">
        <w:rPr>
          <w:rFonts w:ascii="宋体" w:hAnsi="宋体" w:hint="eastAsia"/>
          <w:color w:val="000000"/>
        </w:rPr>
        <w:t>作出</w:t>
      </w:r>
      <w:proofErr w:type="gramEnd"/>
      <w:r w:rsidRPr="00BB200A">
        <w:rPr>
          <w:rFonts w:ascii="宋体" w:hAnsi="宋体" w:hint="eastAsia"/>
          <w:color w:val="000000"/>
        </w:rPr>
        <w:t>标识并提出隔离的意见。</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有权对一般不合格品</w:t>
      </w:r>
      <w:proofErr w:type="gramStart"/>
      <w:r w:rsidRPr="00BB200A">
        <w:rPr>
          <w:rFonts w:ascii="宋体" w:hAnsi="宋体" w:hint="eastAsia"/>
          <w:color w:val="000000"/>
        </w:rPr>
        <w:t>作出</w:t>
      </w:r>
      <w:proofErr w:type="gramEnd"/>
      <w:r w:rsidRPr="00BB200A">
        <w:rPr>
          <w:rFonts w:ascii="宋体" w:hAnsi="宋体" w:hint="eastAsia"/>
          <w:color w:val="000000"/>
        </w:rPr>
        <w:t>处理决定。</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有权对操作</w:t>
      </w:r>
      <w:proofErr w:type="gramStart"/>
      <w:r w:rsidRPr="00BB200A">
        <w:rPr>
          <w:rFonts w:ascii="宋体" w:hAnsi="宋体" w:hint="eastAsia"/>
          <w:color w:val="000000"/>
        </w:rPr>
        <w:t>工违反</w:t>
      </w:r>
      <w:proofErr w:type="gramEnd"/>
      <w:r w:rsidRPr="00BB200A">
        <w:rPr>
          <w:rFonts w:ascii="宋体" w:hAnsi="宋体" w:hint="eastAsia"/>
          <w:color w:val="000000"/>
        </w:rPr>
        <w:t>工艺和有损质量的行为进行制止和处理。</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有权对质量检验、质量管理工作和生产条件提出改进性建议。</w:t>
      </w:r>
    </w:p>
    <w:p w:rsidR="00DF5C9F" w:rsidRPr="00BB200A" w:rsidRDefault="00DF5C9F" w:rsidP="00DF5C9F">
      <w:pPr>
        <w:numPr>
          <w:ilvl w:val="0"/>
          <w:numId w:val="8"/>
        </w:numPr>
        <w:rPr>
          <w:rFonts w:ascii="宋体" w:hAnsi="宋体" w:hint="eastAsia"/>
          <w:color w:val="000000"/>
        </w:rPr>
      </w:pPr>
      <w:r w:rsidRPr="00BB200A">
        <w:rPr>
          <w:rFonts w:ascii="宋体" w:hAnsi="宋体" w:hint="eastAsia"/>
          <w:color w:val="000000"/>
        </w:rPr>
        <w:t>有权对所检定的计量器具、仪器、仪表进行送校，对不合格的计量器具、仪器、仪表提出降级、停用或报废的建议。</w:t>
      </w:r>
    </w:p>
    <w:p w:rsidR="00DF5C9F" w:rsidRPr="00BB200A" w:rsidRDefault="00DF5C9F" w:rsidP="00DF5C9F">
      <w:pPr>
        <w:rPr>
          <w:rFonts w:ascii="宋体" w:hAnsi="宋体" w:hint="eastAsia"/>
          <w:color w:val="000000"/>
        </w:rPr>
      </w:pPr>
      <w:r w:rsidRPr="00BB200A">
        <w:rPr>
          <w:rFonts w:ascii="宋体" w:hAnsi="宋体" w:hint="eastAsia"/>
          <w:color w:val="000000"/>
        </w:rPr>
        <w:t>4.8 技术科科长</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4.8.1</w:t>
        </w:r>
      </w:smartTag>
      <w:r w:rsidRPr="00BB200A">
        <w:rPr>
          <w:rFonts w:ascii="宋体" w:hAnsi="宋体" w:hint="eastAsia"/>
          <w:color w:val="000000"/>
        </w:rPr>
        <w:t xml:space="preserve"> 职责</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坚持贯彻公司质量方针，负责组织产品图样设计、工艺、工装的设计和有关技术文件的编制，参与设计评审、设计确认，负责组织设计验证、设计更改。</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组织工艺纪律检查，落实并督促工艺检查整改措施的实施，参与外协点质量评审。</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参与对不合格品的评审，对因图样、工艺、工装设计发生差错或不合理性而引起的零部件、成品性能缺陷和质量问题负责。</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负责组织制订和审核产品标准，协调所内技术文件的控制与管理。</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负责产品样机试制和小批量试制的技术跟踪。参与组织新产品鉴定，对样机试制和</w:t>
      </w:r>
      <w:r w:rsidRPr="00BB200A">
        <w:rPr>
          <w:rFonts w:ascii="宋体" w:hAnsi="宋体" w:hint="eastAsia"/>
          <w:color w:val="000000"/>
        </w:rPr>
        <w:lastRenderedPageBreak/>
        <w:t>小批量试制设计质量负责。</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组织新产品工艺验证和新材料、新工艺试验；组织工艺性质量攻关。对因工艺、工装、材料问题影响产品质量负责。</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合理安排生产计划，组织均衡生产，协调各车间之间的生产加工和工作联系，确保生产的正常状态，保证产品质量的稳定和提高，为违章指挥造成产品质量事故负责。</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负责组织外协件的生产与供应，按外协加工规定设立外协点，严格执行定点供货和外协件入厂送检规定。</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负责指导自制量具、工装、模具、工位器具等生产计划的编制和生产组织，对计划脱节或工装、量具、模具提供不及时而影响产品质量负责。</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指导生产现场定置管理，监督“三按”生产的执行情况，负责抓好不合格品的处理与回收，保证产品质量的稳定和提高。</w:t>
      </w:r>
    </w:p>
    <w:p w:rsidR="00DF5C9F" w:rsidRPr="00BB200A" w:rsidRDefault="00DF5C9F" w:rsidP="00DF5C9F">
      <w:pPr>
        <w:numPr>
          <w:ilvl w:val="0"/>
          <w:numId w:val="9"/>
        </w:numPr>
        <w:rPr>
          <w:rFonts w:ascii="宋体" w:hAnsi="宋体" w:hint="eastAsia"/>
          <w:color w:val="000000"/>
        </w:rPr>
      </w:pPr>
      <w:r w:rsidRPr="00BB200A">
        <w:rPr>
          <w:rFonts w:ascii="宋体" w:hAnsi="宋体" w:hint="eastAsia"/>
          <w:color w:val="000000"/>
        </w:rPr>
        <w:t>负责生产设备的安装调试、维护、保养和监控，确保设备使用完好。</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4.8.2</w:t>
        </w:r>
      </w:smartTag>
      <w:r w:rsidRPr="00BB200A">
        <w:rPr>
          <w:rFonts w:ascii="宋体" w:hAnsi="宋体" w:hint="eastAsia"/>
          <w:color w:val="000000"/>
        </w:rPr>
        <w:t xml:space="preserve"> 权限</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编制、审核和有权批准一般性技术文件、图样和本部门质量体系文件。</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审查技术资料、图样，对错误有更改权，对影响产品质量的问题有处理、调取权。</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检查设计过程的实施情况，对违反设计控制程序等现象有制止、处罚权。</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有权组织新产品开发，对公司内与技术和产品设计有关的文件、资料有查阅、调取权。</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有权组织对公司内各部门、外协单位的技术、工艺执行情况的检查。</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有权组织开展技术创新活动和技术攻关活动，主持设计验证和工验证。</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有权对不合格品进行评审，对产品试验中各项性能数据进行审查、裁决。</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审批月生产计划、日生产计划和本部门文件。</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审查生产管理、生产控制过程的执行情况，对影响产品质量问题有制止、调整权。</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检查生产过程的实施情况，对违反工艺和质量控制等现象有制止、处罚权。</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推行生产现场管理制度，对现场管理、均衡生产有调整权，对质量奖罚有审核、建议权。</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有权做好外协件的排产、组织生产供应。</w:t>
      </w:r>
    </w:p>
    <w:p w:rsidR="00DF5C9F" w:rsidRPr="00BB200A" w:rsidRDefault="00DF5C9F" w:rsidP="00DF5C9F">
      <w:pPr>
        <w:numPr>
          <w:ilvl w:val="0"/>
          <w:numId w:val="10"/>
        </w:numPr>
        <w:rPr>
          <w:rFonts w:ascii="宋体" w:hAnsi="宋体" w:hint="eastAsia"/>
          <w:color w:val="000000"/>
        </w:rPr>
      </w:pPr>
      <w:r w:rsidRPr="00BB200A">
        <w:rPr>
          <w:rFonts w:ascii="宋体" w:hAnsi="宋体" w:hint="eastAsia"/>
          <w:color w:val="000000"/>
        </w:rPr>
        <w:t>有权对设备使用进行管理监督。</w:t>
      </w:r>
    </w:p>
    <w:p w:rsidR="00DF5C9F" w:rsidRPr="00BB200A" w:rsidRDefault="00DF5C9F" w:rsidP="00DF5C9F">
      <w:pPr>
        <w:rPr>
          <w:rFonts w:ascii="宋体" w:hAnsi="宋体" w:hint="eastAsia"/>
          <w:color w:val="000000"/>
        </w:rPr>
      </w:pPr>
      <w:r w:rsidRPr="00BB200A">
        <w:rPr>
          <w:rFonts w:ascii="宋体" w:hAnsi="宋体" w:hint="eastAsia"/>
          <w:color w:val="000000"/>
        </w:rPr>
        <w:t>4.9 营销科科长</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4.9.1</w:t>
        </w:r>
      </w:smartTag>
      <w:r w:rsidRPr="00BB200A">
        <w:rPr>
          <w:rFonts w:ascii="宋体" w:hAnsi="宋体" w:hint="eastAsia"/>
          <w:color w:val="000000"/>
        </w:rPr>
        <w:t xml:space="preserve"> 职责</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坚持贯彻质量方针，负责产品合同评审，保存评审记录，对合同评审不符合要求负责。</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组织市场调研和用户访问，编写调研报告和用户信息汇总报告，建立产品销售和用户服务档案。</w:t>
      </w:r>
      <w:proofErr w:type="gramStart"/>
      <w:r w:rsidRPr="00BB200A">
        <w:rPr>
          <w:rFonts w:ascii="宋体" w:hAnsi="宋体" w:hint="eastAsia"/>
          <w:color w:val="000000"/>
        </w:rPr>
        <w:t>抓好用记来电</w:t>
      </w:r>
      <w:proofErr w:type="gramEnd"/>
      <w:r w:rsidRPr="00BB200A">
        <w:rPr>
          <w:rFonts w:ascii="宋体" w:hAnsi="宋体" w:hint="eastAsia"/>
          <w:color w:val="000000"/>
        </w:rPr>
        <w:t>、来函、来访、信息收集登记整理、反馈。保持与顾客的密切联系，时刻关注顾客需求，及时解决顾客问题，确保顾客满意。</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对合同规定的技术或质量要求传递不及时、不正确而造成质量事故或影响交货期负责。</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对未经产品检验入库或成品贮存期超过24个月未经复检合格而销售负责。</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对销售假冒伪劣产品和国家明令淘汰的产品负责。</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坚持贯彻质量方针，制定采购计划，做好物资采购定员、分工合作的安排。</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负责采购在合格供方名录范围内生产所需数量的材料、配套件，如因故在非合格供方采购物资，需按规定办理申购手续。</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对采购的供方做到定点、定量、不盲目调整，控制物资价格涨跌的变化。</w:t>
      </w:r>
    </w:p>
    <w:p w:rsidR="00DF5C9F" w:rsidRPr="00BB200A" w:rsidRDefault="00DF5C9F" w:rsidP="00DF5C9F">
      <w:pPr>
        <w:numPr>
          <w:ilvl w:val="0"/>
          <w:numId w:val="11"/>
        </w:numPr>
        <w:rPr>
          <w:rFonts w:ascii="宋体" w:hAnsi="宋体" w:hint="eastAsia"/>
          <w:color w:val="000000"/>
        </w:rPr>
      </w:pPr>
      <w:r w:rsidRPr="00BB200A">
        <w:rPr>
          <w:rFonts w:ascii="宋体" w:hAnsi="宋体" w:hint="eastAsia"/>
          <w:color w:val="000000"/>
        </w:rPr>
        <w:t>组织本部门人员开展业务知识培训，对本部门工作质量负责。</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lastRenderedPageBreak/>
          <w:t>4.9.2</w:t>
        </w:r>
      </w:smartTag>
      <w:r w:rsidRPr="00BB200A">
        <w:rPr>
          <w:rFonts w:ascii="宋体" w:hAnsi="宋体" w:hint="eastAsia"/>
          <w:color w:val="000000"/>
        </w:rPr>
        <w:t xml:space="preserve"> 权限</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有权调配和指导销售人员开展营销业务。</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有权组织用户访问和市场调研，搜取、掌握销售方面的情报。</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有权审查合同签订情况、合同管理情况，组织合同评审。</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有权与顾客洽谈业务、签订合同。</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有权答复用户所提各类问题，对用户提出的质量问题与要求</w:t>
      </w:r>
      <w:proofErr w:type="gramStart"/>
      <w:r w:rsidRPr="00BB200A">
        <w:rPr>
          <w:rFonts w:ascii="宋体" w:hAnsi="宋体" w:hint="eastAsia"/>
          <w:color w:val="000000"/>
        </w:rPr>
        <w:t>作出</w:t>
      </w:r>
      <w:proofErr w:type="gramEnd"/>
      <w:r w:rsidRPr="00BB200A">
        <w:rPr>
          <w:rFonts w:ascii="宋体" w:hAnsi="宋体" w:hint="eastAsia"/>
          <w:color w:val="000000"/>
        </w:rPr>
        <w:t>裁决，组织售后服务人员开展有效服务。</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有权向技术、生产、质检和管理部门提出改进产品质量和服务质量的要求。</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审批采购计划，调整采购量，对采购工作有指挥、控制权。</w:t>
      </w:r>
    </w:p>
    <w:p w:rsidR="00DF5C9F" w:rsidRPr="00BB200A" w:rsidRDefault="00DF5C9F" w:rsidP="00DF5C9F">
      <w:pPr>
        <w:numPr>
          <w:ilvl w:val="0"/>
          <w:numId w:val="12"/>
        </w:numPr>
        <w:rPr>
          <w:rFonts w:ascii="宋体" w:hAnsi="宋体" w:hint="eastAsia"/>
          <w:color w:val="000000"/>
        </w:rPr>
      </w:pPr>
      <w:r w:rsidRPr="00BB200A">
        <w:rPr>
          <w:rFonts w:ascii="宋体" w:hAnsi="宋体" w:hint="eastAsia"/>
          <w:color w:val="000000"/>
        </w:rPr>
        <w:t>有权安排和指导采购人员开展采购业务。</w:t>
      </w:r>
    </w:p>
    <w:p w:rsidR="00DF5C9F" w:rsidRPr="00BB200A" w:rsidRDefault="00DF5C9F" w:rsidP="00DF5C9F">
      <w:pPr>
        <w:rPr>
          <w:rFonts w:ascii="宋体" w:hAnsi="宋体" w:hint="eastAsia"/>
          <w:color w:val="000000"/>
        </w:rPr>
      </w:pPr>
      <w:r w:rsidRPr="00BB200A">
        <w:rPr>
          <w:rFonts w:ascii="宋体" w:hAnsi="宋体" w:hint="eastAsia"/>
          <w:color w:val="000000"/>
        </w:rPr>
        <w:t>4.10 三包服务人员</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4.10.1</w:t>
        </w:r>
      </w:smartTag>
      <w:r w:rsidRPr="00BB200A">
        <w:rPr>
          <w:rFonts w:ascii="宋体" w:hAnsi="宋体" w:hint="eastAsia"/>
          <w:color w:val="000000"/>
        </w:rPr>
        <w:t xml:space="preserve"> 职责</w:t>
      </w:r>
    </w:p>
    <w:p w:rsidR="00DF5C9F" w:rsidRPr="00BB200A" w:rsidRDefault="00DF5C9F" w:rsidP="00DF5C9F">
      <w:pPr>
        <w:numPr>
          <w:ilvl w:val="0"/>
          <w:numId w:val="13"/>
        </w:numPr>
        <w:rPr>
          <w:rFonts w:ascii="宋体" w:hAnsi="宋体" w:hint="eastAsia"/>
          <w:color w:val="000000"/>
        </w:rPr>
      </w:pPr>
      <w:r w:rsidRPr="00BB200A">
        <w:rPr>
          <w:rFonts w:ascii="宋体" w:hAnsi="宋体" w:hint="eastAsia"/>
          <w:color w:val="000000"/>
        </w:rPr>
        <w:t>认真学习、掌握售后服务业务知识，做好本职工作。</w:t>
      </w:r>
    </w:p>
    <w:p w:rsidR="00DF5C9F" w:rsidRPr="00BB200A" w:rsidRDefault="00DF5C9F" w:rsidP="00DF5C9F">
      <w:pPr>
        <w:numPr>
          <w:ilvl w:val="0"/>
          <w:numId w:val="13"/>
        </w:numPr>
        <w:rPr>
          <w:rFonts w:ascii="宋体" w:hAnsi="宋体" w:hint="eastAsia"/>
          <w:color w:val="000000"/>
        </w:rPr>
      </w:pPr>
      <w:r w:rsidRPr="00BB200A">
        <w:rPr>
          <w:rFonts w:ascii="宋体" w:hAnsi="宋体" w:hint="eastAsia"/>
          <w:color w:val="000000"/>
        </w:rPr>
        <w:t>热情为用户服务，解决用户所提的问题和困难，尽</w:t>
      </w:r>
      <w:proofErr w:type="gramStart"/>
      <w:r w:rsidRPr="00BB200A">
        <w:rPr>
          <w:rFonts w:ascii="宋体" w:hAnsi="宋体" w:hint="eastAsia"/>
          <w:color w:val="000000"/>
        </w:rPr>
        <w:t>务</w:t>
      </w:r>
      <w:proofErr w:type="gramEnd"/>
      <w:r w:rsidRPr="00BB200A">
        <w:rPr>
          <w:rFonts w:ascii="宋体" w:hAnsi="宋体" w:hint="eastAsia"/>
          <w:color w:val="000000"/>
        </w:rPr>
        <w:t>做到让用户满意。</w:t>
      </w:r>
    </w:p>
    <w:p w:rsidR="00DF5C9F" w:rsidRPr="00BB200A" w:rsidRDefault="00DF5C9F" w:rsidP="00DF5C9F">
      <w:pPr>
        <w:numPr>
          <w:ilvl w:val="0"/>
          <w:numId w:val="13"/>
        </w:numPr>
        <w:rPr>
          <w:rFonts w:ascii="宋体" w:hAnsi="宋体" w:hint="eastAsia"/>
          <w:color w:val="000000"/>
        </w:rPr>
      </w:pPr>
      <w:r w:rsidRPr="00BB200A">
        <w:rPr>
          <w:rFonts w:ascii="宋体" w:hAnsi="宋体" w:hint="eastAsia"/>
          <w:color w:val="000000"/>
        </w:rPr>
        <w:t>注意言行仪容，维护公司形象。</w:t>
      </w:r>
    </w:p>
    <w:p w:rsidR="00DF5C9F" w:rsidRPr="00BB200A" w:rsidRDefault="00DF5C9F" w:rsidP="00DF5C9F">
      <w:pPr>
        <w:numPr>
          <w:ilvl w:val="0"/>
          <w:numId w:val="13"/>
        </w:numPr>
        <w:rPr>
          <w:rFonts w:ascii="宋体" w:hAnsi="宋体" w:hint="eastAsia"/>
          <w:color w:val="000000"/>
        </w:rPr>
      </w:pPr>
      <w:r w:rsidRPr="00BB200A">
        <w:rPr>
          <w:rFonts w:ascii="宋体" w:hAnsi="宋体" w:hint="eastAsia"/>
          <w:color w:val="000000"/>
        </w:rPr>
        <w:t>服务完善、彻底、不留后遗症，服务记录清楚、正确、有效。</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4.10.2</w:t>
        </w:r>
      </w:smartTag>
      <w:r w:rsidRPr="00BB200A">
        <w:rPr>
          <w:rFonts w:ascii="宋体" w:hAnsi="宋体" w:hint="eastAsia"/>
          <w:color w:val="000000"/>
        </w:rPr>
        <w:t xml:space="preserve"> 权限</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有权对用户提出的一般质量问题与要求</w:t>
      </w:r>
      <w:proofErr w:type="gramStart"/>
      <w:r w:rsidRPr="00BB200A">
        <w:rPr>
          <w:rFonts w:ascii="宋体" w:hAnsi="宋体" w:hint="eastAsia"/>
          <w:color w:val="000000"/>
        </w:rPr>
        <w:t>作出</w:t>
      </w:r>
      <w:proofErr w:type="gramEnd"/>
      <w:r w:rsidRPr="00BB200A">
        <w:rPr>
          <w:rFonts w:ascii="宋体" w:hAnsi="宋体" w:hint="eastAsia"/>
          <w:color w:val="000000"/>
        </w:rPr>
        <w:t>答复和决定。</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有权为用户更换发生质量问题的泵机或配件。</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有权向生技、质管部门提出改进产品质量和服务质量的要求。</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有权对本部门工作等提出改进性建议。</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有权检查、督促、考核采购工作和本部门管理工作。</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有权查阅、调取与采购工作有关的标准、图样、文件和资料。</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有权对违反采购制度、规定等有损公司利益的行为</w:t>
      </w:r>
      <w:proofErr w:type="gramStart"/>
      <w:r w:rsidRPr="00BB200A">
        <w:rPr>
          <w:rFonts w:ascii="宋体" w:hAnsi="宋体" w:hint="eastAsia"/>
          <w:color w:val="000000"/>
        </w:rPr>
        <w:t>作出</w:t>
      </w:r>
      <w:proofErr w:type="gramEnd"/>
      <w:r w:rsidRPr="00BB200A">
        <w:rPr>
          <w:rFonts w:ascii="宋体" w:hAnsi="宋体" w:hint="eastAsia"/>
          <w:color w:val="000000"/>
        </w:rPr>
        <w:t>制止、处罚的决定。</w:t>
      </w:r>
    </w:p>
    <w:p w:rsidR="00DF5C9F" w:rsidRPr="00BB200A" w:rsidRDefault="00DF5C9F" w:rsidP="00DF5C9F">
      <w:pPr>
        <w:numPr>
          <w:ilvl w:val="0"/>
          <w:numId w:val="14"/>
        </w:numPr>
        <w:rPr>
          <w:rFonts w:ascii="宋体" w:hAnsi="宋体" w:hint="eastAsia"/>
          <w:color w:val="000000"/>
        </w:rPr>
      </w:pPr>
      <w:r w:rsidRPr="00BB200A">
        <w:rPr>
          <w:rFonts w:ascii="宋体" w:hAnsi="宋体" w:hint="eastAsia"/>
          <w:color w:val="000000"/>
        </w:rPr>
        <w:t>有权对采购来的不合格物资进行处置。</w:t>
      </w:r>
    </w:p>
    <w:p w:rsidR="00DF5C9F" w:rsidRPr="00BB200A" w:rsidRDefault="00DF5C9F" w:rsidP="00DF5C9F">
      <w:pPr>
        <w:rPr>
          <w:rFonts w:ascii="宋体" w:hAnsi="宋体" w:hint="eastAsia"/>
          <w:color w:val="000000"/>
        </w:rPr>
      </w:pPr>
      <w:r w:rsidRPr="00BB200A">
        <w:rPr>
          <w:rFonts w:ascii="宋体" w:hAnsi="宋体" w:hint="eastAsia"/>
          <w:color w:val="000000"/>
        </w:rPr>
        <w:t xml:space="preserve">4.11 物资总库管理员 </w:t>
      </w:r>
    </w:p>
    <w:p w:rsidR="00DF5C9F" w:rsidRPr="00BB200A" w:rsidRDefault="00DF5C9F" w:rsidP="00DF5C9F">
      <w:pPr>
        <w:rPr>
          <w:rFonts w:ascii="宋体" w:hAnsi="宋体"/>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4.11.1</w:t>
        </w:r>
      </w:smartTag>
      <w:r w:rsidRPr="00BB200A">
        <w:rPr>
          <w:rFonts w:ascii="宋体" w:hAnsi="宋体" w:hint="eastAsia"/>
          <w:color w:val="000000"/>
        </w:rPr>
        <w:t xml:space="preserve"> 职责</w:t>
      </w:r>
    </w:p>
    <w:p w:rsidR="00DF5C9F" w:rsidRPr="00BB200A" w:rsidRDefault="00DF5C9F" w:rsidP="00DF5C9F">
      <w:pPr>
        <w:numPr>
          <w:ilvl w:val="0"/>
          <w:numId w:val="15"/>
        </w:numPr>
        <w:rPr>
          <w:rFonts w:ascii="宋体" w:hAnsi="宋体" w:hint="eastAsia"/>
          <w:color w:val="000000"/>
        </w:rPr>
      </w:pPr>
      <w:r w:rsidRPr="00BB200A">
        <w:rPr>
          <w:rFonts w:ascii="宋体" w:hAnsi="宋体" w:hint="eastAsia"/>
          <w:color w:val="000000"/>
        </w:rPr>
        <w:t>严格按检验合格证明和对照“合格供方名录”办理各类原材料、外购件、外协件入库手续，对未经验收合格而允许采购物资入库和发放使用负责。</w:t>
      </w:r>
    </w:p>
    <w:p w:rsidR="00DF5C9F" w:rsidRPr="00BB200A" w:rsidRDefault="00DF5C9F" w:rsidP="00DF5C9F">
      <w:pPr>
        <w:numPr>
          <w:ilvl w:val="0"/>
          <w:numId w:val="15"/>
        </w:numPr>
        <w:rPr>
          <w:rFonts w:ascii="宋体" w:hAnsi="宋体" w:hint="eastAsia"/>
          <w:color w:val="000000"/>
        </w:rPr>
      </w:pPr>
      <w:r w:rsidRPr="00BB200A">
        <w:rPr>
          <w:rFonts w:ascii="宋体" w:hAnsi="宋体" w:hint="eastAsia"/>
          <w:color w:val="000000"/>
        </w:rPr>
        <w:t>负责对检验或复检不合格的材料</w:t>
      </w:r>
      <w:proofErr w:type="gramStart"/>
      <w:r w:rsidRPr="00BB200A">
        <w:rPr>
          <w:rFonts w:ascii="宋体" w:hAnsi="宋体" w:hint="eastAsia"/>
          <w:color w:val="000000"/>
        </w:rPr>
        <w:t>作出</w:t>
      </w:r>
      <w:proofErr w:type="gramEnd"/>
      <w:r w:rsidRPr="00BB200A">
        <w:rPr>
          <w:rFonts w:ascii="宋体" w:hAnsi="宋体" w:hint="eastAsia"/>
          <w:color w:val="000000"/>
        </w:rPr>
        <w:t>明显标记并隔离。对发放不合格材料或未办理让步接收手续的不合格材料引起的质量事故和经济损失负责。</w:t>
      </w:r>
    </w:p>
    <w:p w:rsidR="00DF5C9F" w:rsidRPr="00BB200A" w:rsidRDefault="00DF5C9F" w:rsidP="00DF5C9F">
      <w:pPr>
        <w:numPr>
          <w:ilvl w:val="0"/>
          <w:numId w:val="15"/>
        </w:numPr>
        <w:rPr>
          <w:rFonts w:ascii="宋体" w:hAnsi="宋体" w:hint="eastAsia"/>
          <w:color w:val="000000"/>
        </w:rPr>
      </w:pPr>
      <w:r w:rsidRPr="00BB200A">
        <w:rPr>
          <w:rFonts w:ascii="宋体" w:hAnsi="宋体" w:hint="eastAsia"/>
          <w:color w:val="000000"/>
        </w:rPr>
        <w:t>严格区别各类原材料、外购、外协件的自然属性和特性，划区划</w:t>
      </w:r>
      <w:proofErr w:type="gramStart"/>
      <w:r w:rsidRPr="00BB200A">
        <w:rPr>
          <w:rFonts w:ascii="宋体" w:hAnsi="宋体" w:hint="eastAsia"/>
          <w:color w:val="000000"/>
        </w:rPr>
        <w:t>块分别</w:t>
      </w:r>
      <w:proofErr w:type="gramEnd"/>
      <w:r w:rsidRPr="00BB200A">
        <w:rPr>
          <w:rFonts w:ascii="宋体" w:hAnsi="宋体" w:hint="eastAsia"/>
          <w:color w:val="000000"/>
        </w:rPr>
        <w:t>保管、保养和定期检查。做到帐、卡、物相符，对所保管物品的材质清、数量清、质量好、标记明确负责。</w:t>
      </w:r>
    </w:p>
    <w:p w:rsidR="00DF5C9F" w:rsidRPr="00BB200A" w:rsidRDefault="00DF5C9F" w:rsidP="00DF5C9F">
      <w:pPr>
        <w:ind w:firstLineChars="350" w:firstLine="735"/>
        <w:rPr>
          <w:rFonts w:ascii="宋体" w:hAnsi="宋体" w:hint="eastAsia"/>
          <w:color w:val="000000"/>
        </w:rPr>
      </w:pPr>
      <w:r w:rsidRPr="00BB200A">
        <w:rPr>
          <w:rFonts w:ascii="宋体" w:hAnsi="宋体" w:hint="eastAsia"/>
          <w:color w:val="000000"/>
        </w:rPr>
        <w:t>负责督促各类物资在入库、储存、发放中，做到轻卸、轻放、上盖下垫、避免磕碰，对保管物资的表观质量负责。</w:t>
      </w:r>
    </w:p>
    <w:p w:rsidR="00DF5C9F" w:rsidRPr="00BB200A" w:rsidRDefault="00DF5C9F" w:rsidP="00DF5C9F">
      <w:pPr>
        <w:numPr>
          <w:ilvl w:val="0"/>
          <w:numId w:val="15"/>
        </w:numPr>
        <w:rPr>
          <w:rFonts w:ascii="宋体" w:hAnsi="宋体" w:hint="eastAsia"/>
          <w:color w:val="000000"/>
        </w:rPr>
      </w:pPr>
      <w:r w:rsidRPr="00BB200A">
        <w:rPr>
          <w:rFonts w:ascii="宋体" w:hAnsi="宋体" w:hint="eastAsia"/>
          <w:color w:val="000000"/>
        </w:rPr>
        <w:t>负责对库存物资做到先进先发，对有储存期限规定的物资，逾期未通知检验</w:t>
      </w:r>
      <w:proofErr w:type="gramStart"/>
      <w:r w:rsidRPr="00BB200A">
        <w:rPr>
          <w:rFonts w:ascii="宋体" w:hAnsi="宋体" w:hint="eastAsia"/>
          <w:color w:val="000000"/>
        </w:rPr>
        <w:t>员安排</w:t>
      </w:r>
      <w:proofErr w:type="gramEnd"/>
      <w:r w:rsidRPr="00BB200A">
        <w:rPr>
          <w:rFonts w:ascii="宋体" w:hAnsi="宋体" w:hint="eastAsia"/>
          <w:color w:val="000000"/>
        </w:rPr>
        <w:t>复检而发出并造成质量事故负责。</w:t>
      </w:r>
    </w:p>
    <w:p w:rsidR="00DF5C9F" w:rsidRPr="00BB200A" w:rsidRDefault="00DF5C9F" w:rsidP="00DF5C9F">
      <w:pPr>
        <w:numPr>
          <w:ilvl w:val="0"/>
          <w:numId w:val="15"/>
        </w:numPr>
        <w:rPr>
          <w:rFonts w:ascii="宋体" w:hAnsi="宋体" w:hint="eastAsia"/>
          <w:color w:val="000000"/>
        </w:rPr>
      </w:pPr>
      <w:r w:rsidRPr="00BB200A">
        <w:rPr>
          <w:rFonts w:ascii="宋体" w:hAnsi="宋体" w:hint="eastAsia"/>
          <w:color w:val="000000"/>
        </w:rPr>
        <w:t>负责经常检查仓库保管条件，当条件变化不能满足质量要求时，及时报告领导采取措施解决。对因不及时报告而造成经济损失负责。</w:t>
      </w:r>
    </w:p>
    <w:p w:rsidR="00DF5C9F" w:rsidRPr="00BB200A" w:rsidRDefault="00DF5C9F" w:rsidP="00DF5C9F">
      <w:pPr>
        <w:rPr>
          <w:rFonts w:ascii="宋体" w:hAnsi="宋体"/>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4.11.2</w:t>
        </w:r>
      </w:smartTag>
      <w:r w:rsidRPr="00BB200A">
        <w:rPr>
          <w:rFonts w:ascii="宋体" w:hAnsi="宋体" w:hint="eastAsia"/>
          <w:color w:val="000000"/>
        </w:rPr>
        <w:t xml:space="preserve"> 权限</w:t>
      </w:r>
    </w:p>
    <w:p w:rsidR="00DF5C9F" w:rsidRPr="00BB200A" w:rsidRDefault="00DF5C9F" w:rsidP="00DF5C9F">
      <w:pPr>
        <w:numPr>
          <w:ilvl w:val="0"/>
          <w:numId w:val="16"/>
        </w:numPr>
        <w:rPr>
          <w:rFonts w:ascii="宋体" w:hAnsi="宋体" w:hint="eastAsia"/>
          <w:color w:val="000000"/>
        </w:rPr>
      </w:pPr>
      <w:r w:rsidRPr="00BB200A">
        <w:rPr>
          <w:rFonts w:ascii="宋体" w:hAnsi="宋体" w:hint="eastAsia"/>
          <w:color w:val="000000"/>
        </w:rPr>
        <w:t>有权拒绝不合格品物资入库。</w:t>
      </w:r>
    </w:p>
    <w:p w:rsidR="00DF5C9F" w:rsidRPr="00BB200A" w:rsidRDefault="00DF5C9F" w:rsidP="00DF5C9F">
      <w:pPr>
        <w:numPr>
          <w:ilvl w:val="0"/>
          <w:numId w:val="16"/>
        </w:numPr>
        <w:rPr>
          <w:rFonts w:ascii="宋体" w:hAnsi="宋体" w:hint="eastAsia"/>
          <w:color w:val="000000"/>
        </w:rPr>
      </w:pPr>
      <w:r w:rsidRPr="00BB200A">
        <w:rPr>
          <w:rFonts w:ascii="宋体" w:hAnsi="宋体" w:hint="eastAsia"/>
          <w:color w:val="000000"/>
        </w:rPr>
        <w:t>有权对所管物资进行分类整理、码放（上架）、管理和监控。</w:t>
      </w:r>
    </w:p>
    <w:p w:rsidR="00DF5C9F" w:rsidRPr="00BB200A" w:rsidRDefault="00DF5C9F" w:rsidP="00DF5C9F">
      <w:pPr>
        <w:numPr>
          <w:ilvl w:val="0"/>
          <w:numId w:val="16"/>
        </w:numPr>
        <w:rPr>
          <w:rFonts w:ascii="宋体" w:hAnsi="宋体" w:hint="eastAsia"/>
          <w:color w:val="000000"/>
        </w:rPr>
      </w:pPr>
      <w:r w:rsidRPr="00BB200A">
        <w:rPr>
          <w:rFonts w:ascii="宋体" w:hAnsi="宋体" w:hint="eastAsia"/>
          <w:color w:val="000000"/>
        </w:rPr>
        <w:t>有权制止不安全操作和任何有损物资质量的行为，对不听劝阻者有权报告并建议处</w:t>
      </w:r>
      <w:r w:rsidRPr="00BB200A">
        <w:rPr>
          <w:rFonts w:ascii="宋体" w:hAnsi="宋体" w:hint="eastAsia"/>
          <w:color w:val="000000"/>
        </w:rPr>
        <w:lastRenderedPageBreak/>
        <w:t>罚。</w:t>
      </w:r>
    </w:p>
    <w:p w:rsidR="00DF5C9F" w:rsidRPr="00BB200A" w:rsidRDefault="00DF5C9F" w:rsidP="00DF5C9F">
      <w:pPr>
        <w:numPr>
          <w:ilvl w:val="0"/>
          <w:numId w:val="16"/>
        </w:numPr>
        <w:rPr>
          <w:rFonts w:ascii="宋体" w:hAnsi="宋体" w:hint="eastAsia"/>
          <w:color w:val="000000"/>
        </w:rPr>
      </w:pPr>
      <w:r w:rsidRPr="00BB200A">
        <w:rPr>
          <w:rFonts w:ascii="宋体" w:hAnsi="宋体" w:hint="eastAsia"/>
          <w:color w:val="000000"/>
        </w:rPr>
        <w:t>有权对领发料手续进行审核，对无合法手续的拒绝发料。</w:t>
      </w:r>
    </w:p>
    <w:p w:rsidR="00DF5C9F" w:rsidRPr="00BB200A" w:rsidRDefault="00DF5C9F" w:rsidP="00DF5C9F">
      <w:pPr>
        <w:numPr>
          <w:ilvl w:val="0"/>
          <w:numId w:val="16"/>
        </w:numPr>
        <w:rPr>
          <w:rFonts w:ascii="宋体" w:hAnsi="宋体" w:hint="eastAsia"/>
          <w:color w:val="000000"/>
        </w:rPr>
      </w:pPr>
      <w:r w:rsidRPr="00BB200A">
        <w:rPr>
          <w:rFonts w:ascii="宋体" w:hAnsi="宋体" w:hint="eastAsia"/>
          <w:color w:val="000000"/>
        </w:rPr>
        <w:t>有权对本部门工作等提出改进性建议。</w:t>
      </w:r>
    </w:p>
    <w:p w:rsidR="00DF5C9F" w:rsidRPr="00BB200A" w:rsidRDefault="00DF5C9F" w:rsidP="00DF5C9F">
      <w:pPr>
        <w:numPr>
          <w:ilvl w:val="0"/>
          <w:numId w:val="16"/>
        </w:numPr>
        <w:rPr>
          <w:rFonts w:ascii="宋体" w:hAnsi="宋体" w:hint="eastAsia"/>
          <w:color w:val="000000"/>
        </w:rPr>
      </w:pPr>
      <w:r w:rsidRPr="00BB200A">
        <w:rPr>
          <w:rFonts w:ascii="宋体" w:hAnsi="宋体" w:hint="eastAsia"/>
          <w:color w:val="000000"/>
        </w:rPr>
        <w:t>有权对久存物资提出复试的建议。</w:t>
      </w:r>
    </w:p>
    <w:p w:rsidR="00DF5C9F" w:rsidRPr="00BB200A" w:rsidRDefault="00DF5C9F" w:rsidP="00DF5C9F">
      <w:pPr>
        <w:rPr>
          <w:rFonts w:ascii="宋体" w:hAnsi="宋体" w:hint="eastAsia"/>
          <w:color w:val="000000"/>
        </w:rPr>
      </w:pPr>
      <w:r w:rsidRPr="00BB200A">
        <w:rPr>
          <w:rFonts w:ascii="宋体" w:hAnsi="宋体" w:hint="eastAsia"/>
          <w:color w:val="000000"/>
        </w:rPr>
        <w:t>4.12 财务会计</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4.12.1</w:t>
        </w:r>
      </w:smartTag>
      <w:r w:rsidRPr="00BB200A">
        <w:rPr>
          <w:rFonts w:ascii="宋体" w:hAnsi="宋体" w:hint="eastAsia"/>
          <w:color w:val="000000"/>
        </w:rPr>
        <w:t xml:space="preserve"> 职责</w:t>
      </w:r>
    </w:p>
    <w:p w:rsidR="00DF5C9F" w:rsidRPr="00BB200A" w:rsidRDefault="00DF5C9F" w:rsidP="00DF5C9F">
      <w:pPr>
        <w:numPr>
          <w:ilvl w:val="0"/>
          <w:numId w:val="17"/>
        </w:numPr>
        <w:rPr>
          <w:rFonts w:ascii="宋体" w:hAnsi="宋体" w:hint="eastAsia"/>
          <w:color w:val="000000"/>
        </w:rPr>
      </w:pPr>
      <w:r w:rsidRPr="00BB200A">
        <w:rPr>
          <w:rFonts w:ascii="宋体" w:hAnsi="宋体" w:hint="eastAsia"/>
          <w:color w:val="000000"/>
        </w:rPr>
        <w:t>坚持贯彻执行公司质量方针，负责筹集、安排公司所需购进的计量器具、理化、检测设备等用款。</w:t>
      </w:r>
    </w:p>
    <w:p w:rsidR="00DF5C9F" w:rsidRPr="00BB200A" w:rsidRDefault="00DF5C9F" w:rsidP="00DF5C9F">
      <w:pPr>
        <w:numPr>
          <w:ilvl w:val="0"/>
          <w:numId w:val="17"/>
        </w:numPr>
        <w:rPr>
          <w:rFonts w:ascii="宋体" w:hAnsi="宋体" w:hint="eastAsia"/>
          <w:color w:val="000000"/>
        </w:rPr>
      </w:pPr>
      <w:r w:rsidRPr="00BB200A">
        <w:rPr>
          <w:rFonts w:ascii="宋体" w:hAnsi="宋体" w:hint="eastAsia"/>
          <w:color w:val="000000"/>
        </w:rPr>
        <w:t>负责进行质量成本核算及统计，督促专人向质管办上报质量报表。</w:t>
      </w:r>
    </w:p>
    <w:p w:rsidR="00DF5C9F" w:rsidRPr="00BB200A" w:rsidRDefault="00DF5C9F" w:rsidP="00DF5C9F">
      <w:pPr>
        <w:numPr>
          <w:ilvl w:val="0"/>
          <w:numId w:val="17"/>
        </w:numPr>
        <w:rPr>
          <w:rFonts w:ascii="宋体" w:hAnsi="宋体" w:hint="eastAsia"/>
          <w:color w:val="000000"/>
        </w:rPr>
      </w:pPr>
      <w:r w:rsidRPr="00BB200A">
        <w:rPr>
          <w:rFonts w:ascii="宋体" w:hAnsi="宋体" w:hint="eastAsia"/>
          <w:color w:val="000000"/>
        </w:rPr>
        <w:t>负责核对进公司的外协、外购件、原材料等物资</w:t>
      </w:r>
      <w:proofErr w:type="gramStart"/>
      <w:r w:rsidRPr="00BB200A">
        <w:rPr>
          <w:rFonts w:ascii="宋体" w:hAnsi="宋体" w:hint="eastAsia"/>
          <w:color w:val="000000"/>
        </w:rPr>
        <w:t>帐目</w:t>
      </w:r>
      <w:proofErr w:type="gramEnd"/>
      <w:r w:rsidRPr="00BB200A">
        <w:rPr>
          <w:rFonts w:ascii="宋体" w:hAnsi="宋体" w:hint="eastAsia"/>
          <w:color w:val="000000"/>
        </w:rPr>
        <w:t>，按公司规定审核把关。</w:t>
      </w:r>
    </w:p>
    <w:p w:rsidR="00DF5C9F" w:rsidRPr="00BB200A" w:rsidRDefault="00DF5C9F" w:rsidP="00DF5C9F">
      <w:pPr>
        <w:numPr>
          <w:ilvl w:val="0"/>
          <w:numId w:val="17"/>
        </w:numPr>
        <w:rPr>
          <w:rFonts w:ascii="宋体" w:hAnsi="宋体" w:hint="eastAsia"/>
          <w:color w:val="000000"/>
        </w:rPr>
      </w:pPr>
      <w:r w:rsidRPr="00BB200A">
        <w:rPr>
          <w:rFonts w:ascii="宋体" w:hAnsi="宋体" w:hint="eastAsia"/>
          <w:color w:val="000000"/>
        </w:rPr>
        <w:t>按时、按质、按量地做好材料帐的校对及登记工作。</w:t>
      </w:r>
    </w:p>
    <w:p w:rsidR="00DF5C9F" w:rsidRPr="00BB200A" w:rsidRDefault="00DF5C9F" w:rsidP="00DF5C9F">
      <w:pPr>
        <w:numPr>
          <w:ilvl w:val="0"/>
          <w:numId w:val="17"/>
        </w:numPr>
        <w:rPr>
          <w:rFonts w:ascii="宋体" w:hAnsi="宋体" w:hint="eastAsia"/>
          <w:color w:val="000000"/>
        </w:rPr>
      </w:pPr>
      <w:r w:rsidRPr="00BB200A">
        <w:rPr>
          <w:rFonts w:ascii="宋体" w:hAnsi="宋体" w:hint="eastAsia"/>
          <w:color w:val="000000"/>
        </w:rPr>
        <w:t>认真核对</w:t>
      </w:r>
      <w:proofErr w:type="gramStart"/>
      <w:r w:rsidRPr="00BB200A">
        <w:rPr>
          <w:rFonts w:ascii="宋体" w:hAnsi="宋体" w:hint="eastAsia"/>
          <w:color w:val="000000"/>
        </w:rPr>
        <w:t>帐目</w:t>
      </w:r>
      <w:proofErr w:type="gramEnd"/>
      <w:r w:rsidRPr="00BB200A">
        <w:rPr>
          <w:rFonts w:ascii="宋体" w:hAnsi="宋体" w:hint="eastAsia"/>
          <w:color w:val="000000"/>
        </w:rPr>
        <w:t>，保证</w:t>
      </w:r>
      <w:proofErr w:type="gramStart"/>
      <w:r w:rsidRPr="00BB200A">
        <w:rPr>
          <w:rFonts w:ascii="宋体" w:hAnsi="宋体" w:hint="eastAsia"/>
          <w:color w:val="000000"/>
        </w:rPr>
        <w:t>帐目</w:t>
      </w:r>
      <w:proofErr w:type="gramEnd"/>
      <w:r w:rsidRPr="00BB200A">
        <w:rPr>
          <w:rFonts w:ascii="宋体" w:hAnsi="宋体" w:hint="eastAsia"/>
          <w:color w:val="000000"/>
        </w:rPr>
        <w:t>的正确无误。</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4.12.2</w:t>
        </w:r>
      </w:smartTag>
      <w:r w:rsidRPr="00BB200A">
        <w:rPr>
          <w:rFonts w:ascii="宋体" w:hAnsi="宋体" w:hint="eastAsia"/>
          <w:color w:val="000000"/>
        </w:rPr>
        <w:t xml:space="preserve"> 权限</w:t>
      </w:r>
    </w:p>
    <w:p w:rsidR="00DF5C9F" w:rsidRPr="00BB200A" w:rsidRDefault="00DF5C9F" w:rsidP="00DF5C9F">
      <w:pPr>
        <w:numPr>
          <w:ilvl w:val="0"/>
          <w:numId w:val="18"/>
        </w:numPr>
        <w:rPr>
          <w:rFonts w:ascii="宋体" w:hAnsi="宋体" w:hint="eastAsia"/>
          <w:color w:val="000000"/>
        </w:rPr>
      </w:pPr>
      <w:r w:rsidRPr="00BB200A">
        <w:rPr>
          <w:rFonts w:ascii="宋体" w:hAnsi="宋体" w:hint="eastAsia"/>
          <w:color w:val="000000"/>
        </w:rPr>
        <w:t>有权对筹措的资金进行合理安排。</w:t>
      </w:r>
    </w:p>
    <w:p w:rsidR="00DF5C9F" w:rsidRPr="00BB200A" w:rsidRDefault="00DF5C9F" w:rsidP="00DF5C9F">
      <w:pPr>
        <w:numPr>
          <w:ilvl w:val="0"/>
          <w:numId w:val="18"/>
        </w:numPr>
        <w:rPr>
          <w:rFonts w:ascii="宋体" w:hAnsi="宋体" w:hint="eastAsia"/>
          <w:color w:val="000000"/>
        </w:rPr>
      </w:pPr>
      <w:r w:rsidRPr="00BB200A">
        <w:rPr>
          <w:rFonts w:ascii="宋体" w:hAnsi="宋体" w:hint="eastAsia"/>
          <w:color w:val="000000"/>
        </w:rPr>
        <w:t>有权对质量成本进行审核和监督。</w:t>
      </w:r>
    </w:p>
    <w:p w:rsidR="00DF5C9F" w:rsidRPr="00BB200A" w:rsidRDefault="00DF5C9F" w:rsidP="00DF5C9F">
      <w:pPr>
        <w:numPr>
          <w:ilvl w:val="0"/>
          <w:numId w:val="18"/>
        </w:numPr>
        <w:rPr>
          <w:rFonts w:ascii="宋体" w:hAnsi="宋体" w:hint="eastAsia"/>
          <w:color w:val="000000"/>
        </w:rPr>
      </w:pPr>
      <w:r w:rsidRPr="00BB200A">
        <w:rPr>
          <w:rFonts w:ascii="宋体" w:hAnsi="宋体" w:hint="eastAsia"/>
          <w:color w:val="000000"/>
        </w:rPr>
        <w:t>有权对无质量检验报告单和对不合格的原材料、外购、外协件不付款。</w:t>
      </w:r>
    </w:p>
    <w:p w:rsidR="00DF5C9F" w:rsidRPr="00BB200A" w:rsidRDefault="00DF5C9F" w:rsidP="00DF5C9F">
      <w:pPr>
        <w:numPr>
          <w:ilvl w:val="0"/>
          <w:numId w:val="18"/>
        </w:numPr>
        <w:rPr>
          <w:rFonts w:ascii="宋体" w:hAnsi="宋体" w:hint="eastAsia"/>
          <w:color w:val="000000"/>
        </w:rPr>
      </w:pPr>
      <w:r w:rsidRPr="00BB200A">
        <w:rPr>
          <w:rFonts w:ascii="宋体" w:hAnsi="宋体" w:hint="eastAsia"/>
          <w:color w:val="000000"/>
        </w:rPr>
        <w:t>有权对不合理的票据拒绝</w:t>
      </w:r>
      <w:proofErr w:type="gramStart"/>
      <w:r w:rsidRPr="00BB200A">
        <w:rPr>
          <w:rFonts w:ascii="宋体" w:hAnsi="宋体" w:hint="eastAsia"/>
          <w:color w:val="000000"/>
        </w:rPr>
        <w:t>入帐</w:t>
      </w:r>
      <w:proofErr w:type="gramEnd"/>
      <w:r w:rsidRPr="00BB200A">
        <w:rPr>
          <w:rFonts w:ascii="宋体" w:hAnsi="宋体" w:hint="eastAsia"/>
          <w:color w:val="000000"/>
        </w:rPr>
        <w:t>。</w:t>
      </w:r>
    </w:p>
    <w:p w:rsidR="00DF5C9F" w:rsidRPr="00BB200A" w:rsidRDefault="00DF5C9F" w:rsidP="00DF5C9F">
      <w:pPr>
        <w:numPr>
          <w:ilvl w:val="0"/>
          <w:numId w:val="18"/>
        </w:numPr>
        <w:rPr>
          <w:rFonts w:ascii="宋体" w:hAnsi="宋体" w:hint="eastAsia"/>
          <w:color w:val="000000"/>
        </w:rPr>
      </w:pPr>
      <w:r w:rsidRPr="00BB200A">
        <w:rPr>
          <w:rFonts w:ascii="宋体" w:hAnsi="宋体" w:hint="eastAsia"/>
          <w:color w:val="000000"/>
        </w:rPr>
        <w:t>有权对违反财务政策和制度的行为进行抵制。</w:t>
      </w:r>
    </w:p>
    <w:p w:rsidR="00DF5C9F" w:rsidRPr="00BB200A" w:rsidRDefault="00DF5C9F" w:rsidP="00DF5C9F">
      <w:pPr>
        <w:rPr>
          <w:rFonts w:ascii="宋体" w:hAnsi="宋体" w:hint="eastAsia"/>
          <w:color w:val="000000"/>
        </w:rPr>
      </w:pPr>
      <w:r w:rsidRPr="00BB200A">
        <w:rPr>
          <w:rFonts w:ascii="宋体" w:hAnsi="宋体" w:hint="eastAsia"/>
          <w:color w:val="000000"/>
        </w:rPr>
        <w:t>4.13 综合车间主任(副主任)</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4.13.1</w:t>
        </w:r>
      </w:smartTag>
      <w:r w:rsidRPr="00BB200A">
        <w:rPr>
          <w:rFonts w:ascii="宋体" w:hAnsi="宋体" w:hint="eastAsia"/>
          <w:color w:val="000000"/>
        </w:rPr>
        <w:t xml:space="preserve"> 职责</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负责对职工进行质量意识教育，认真贯彻公司质量方针，努力实现质量目标，严格执行“三按”生产规定，对零部件和成品制造质量负责。</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负责贯彻质量奖惩办法，考核到人。</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负责本车间工艺纪律和质量控制点的自查与考核，并保存记录。</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负责本车间纠正和预防措施（包括整改和质量改进措施）贯彻实施。</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负责抓好在生产过程中检验和试验标记、工号标记的实施与保护。</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负责对不合格品的隔离及配合处理，杜绝不合格品流入下道工序。</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负责做好技术文件和质量管理文件的收发、调换、保管，对文件管理失控负责。</w:t>
      </w:r>
    </w:p>
    <w:p w:rsidR="00DF5C9F" w:rsidRPr="00BB200A" w:rsidRDefault="00DF5C9F" w:rsidP="00DF5C9F">
      <w:pPr>
        <w:numPr>
          <w:ilvl w:val="0"/>
          <w:numId w:val="19"/>
        </w:numPr>
        <w:rPr>
          <w:rFonts w:ascii="宋体" w:hAnsi="宋体" w:hint="eastAsia"/>
          <w:color w:val="000000"/>
        </w:rPr>
      </w:pPr>
      <w:r w:rsidRPr="00BB200A">
        <w:rPr>
          <w:rFonts w:ascii="宋体" w:hAnsi="宋体" w:hint="eastAsia"/>
          <w:color w:val="000000"/>
        </w:rPr>
        <w:t>组织开展本车间生产现场管理活动和安全文明生产活动。</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4.14.2</w:t>
        </w:r>
      </w:smartTag>
      <w:r w:rsidRPr="00BB200A">
        <w:rPr>
          <w:rFonts w:ascii="宋体" w:hAnsi="宋体" w:hint="eastAsia"/>
          <w:color w:val="000000"/>
        </w:rPr>
        <w:t xml:space="preserve"> 权限</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有权对本车间生产管理等各项工作做出统筹安排、督促、检查和考核。</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有权对本车间人员进行调配、调整和分派，确保生产任务顺利完成。</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审查本车间生产管理、生产控制过程的执行情况，对影响产品质量问题有制止、调整权。</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检查生产过程的实施情况，对违反工艺和质量控制等现象有制止、处罚权。</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推行生产现场管理制度，对现场管理、均衡生产有指挥权，对质量奖罚有审核、建议权。</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有权对本车间人员在生产、质量、工艺、安全等方面的执行情况实施奖罚。</w:t>
      </w:r>
    </w:p>
    <w:p w:rsidR="00DF5C9F" w:rsidRPr="00BB200A" w:rsidRDefault="00DF5C9F" w:rsidP="00DF5C9F">
      <w:pPr>
        <w:rPr>
          <w:rFonts w:ascii="宋体" w:hAnsi="宋体" w:hint="eastAsia"/>
          <w:color w:val="000000"/>
        </w:rPr>
      </w:pPr>
      <w:r w:rsidRPr="00BB200A">
        <w:rPr>
          <w:rFonts w:ascii="宋体" w:hAnsi="宋体" w:hint="eastAsia"/>
          <w:color w:val="000000"/>
        </w:rPr>
        <w:t>4.14 操作工</w:t>
      </w:r>
    </w:p>
    <w:p w:rsidR="00DF5C9F" w:rsidRPr="00BB200A" w:rsidRDefault="00DF5C9F" w:rsidP="00DF5C9F">
      <w:pPr>
        <w:rPr>
          <w:rFonts w:ascii="宋体" w:hAnsi="宋体"/>
          <w:color w:val="000000"/>
        </w:rPr>
      </w:pPr>
      <w:smartTag w:uri="urn:schemas-microsoft-com:office:smarttags" w:element="chsdate">
        <w:smartTagPr>
          <w:attr w:name="Year" w:val="1899"/>
          <w:attr w:name="Month" w:val="12"/>
          <w:attr w:name="Day" w:val="30"/>
          <w:attr w:name="IsLunarDate" w:val="False"/>
          <w:attr w:name="IsROCDate" w:val="False"/>
        </w:smartTagPr>
        <w:r w:rsidRPr="00BB200A">
          <w:rPr>
            <w:rFonts w:ascii="宋体" w:hAnsi="宋体" w:hint="eastAsia"/>
            <w:color w:val="000000"/>
          </w:rPr>
          <w:t>4.14.1</w:t>
        </w:r>
      </w:smartTag>
      <w:r w:rsidRPr="00BB200A">
        <w:rPr>
          <w:rFonts w:ascii="宋体" w:hAnsi="宋体" w:hint="eastAsia"/>
          <w:color w:val="000000"/>
        </w:rPr>
        <w:t xml:space="preserve"> 职责</w:t>
      </w:r>
    </w:p>
    <w:p w:rsidR="00DF5C9F" w:rsidRPr="00BB200A" w:rsidRDefault="00DF5C9F" w:rsidP="00DF5C9F">
      <w:pPr>
        <w:ind w:firstLineChars="250" w:firstLine="525"/>
        <w:rPr>
          <w:rFonts w:ascii="宋体" w:hAnsi="宋体" w:hint="eastAsia"/>
          <w:color w:val="000000"/>
        </w:rPr>
      </w:pPr>
      <w:r w:rsidRPr="00BB200A">
        <w:rPr>
          <w:rFonts w:ascii="宋体" w:hAnsi="宋体" w:hint="eastAsia"/>
          <w:color w:val="000000"/>
        </w:rPr>
        <w:t>熟悉所加工产品（零部件）的技术要求和质量标准，严格执行工艺纪律，严格按“三按”生产，对违反“三按”造成的质量事故负责。</w:t>
      </w:r>
    </w:p>
    <w:p w:rsidR="00DF5C9F" w:rsidRPr="00BB200A" w:rsidRDefault="00DF5C9F" w:rsidP="00DF5C9F">
      <w:pPr>
        <w:numPr>
          <w:ilvl w:val="0"/>
          <w:numId w:val="21"/>
        </w:numPr>
        <w:rPr>
          <w:rFonts w:ascii="宋体" w:hAnsi="宋体" w:hint="eastAsia"/>
          <w:color w:val="000000"/>
        </w:rPr>
      </w:pPr>
      <w:r w:rsidRPr="00BB200A">
        <w:rPr>
          <w:rFonts w:ascii="宋体" w:hAnsi="宋体" w:hint="eastAsia"/>
          <w:color w:val="000000"/>
        </w:rPr>
        <w:t>必须认真执行“三自一控”，对完成加工合格率和自检合格率指标负责。</w:t>
      </w:r>
    </w:p>
    <w:p w:rsidR="00DF5C9F" w:rsidRPr="00BB200A" w:rsidRDefault="00DF5C9F" w:rsidP="00DF5C9F">
      <w:pPr>
        <w:numPr>
          <w:ilvl w:val="0"/>
          <w:numId w:val="21"/>
        </w:numPr>
        <w:rPr>
          <w:rFonts w:ascii="宋体" w:hAnsi="宋体" w:hint="eastAsia"/>
          <w:color w:val="000000"/>
        </w:rPr>
      </w:pPr>
      <w:r w:rsidRPr="00BB200A">
        <w:rPr>
          <w:rFonts w:ascii="宋体" w:hAnsi="宋体" w:hint="eastAsia"/>
          <w:color w:val="000000"/>
        </w:rPr>
        <w:t>加工三件以上零部件</w:t>
      </w:r>
      <w:proofErr w:type="gramStart"/>
      <w:r w:rsidRPr="00BB200A">
        <w:rPr>
          <w:rFonts w:ascii="宋体" w:hAnsi="宋体" w:hint="eastAsia"/>
          <w:color w:val="000000"/>
        </w:rPr>
        <w:t>必须送首检</w:t>
      </w:r>
      <w:proofErr w:type="gramEnd"/>
      <w:r w:rsidRPr="00BB200A">
        <w:rPr>
          <w:rFonts w:ascii="宋体" w:hAnsi="宋体" w:hint="eastAsia"/>
          <w:color w:val="000000"/>
        </w:rPr>
        <w:t>，对加工不合格及未送首</w:t>
      </w:r>
      <w:proofErr w:type="gramStart"/>
      <w:r w:rsidRPr="00BB200A">
        <w:rPr>
          <w:rFonts w:ascii="宋体" w:hAnsi="宋体" w:hint="eastAsia"/>
          <w:color w:val="000000"/>
        </w:rPr>
        <w:t>检造成</w:t>
      </w:r>
      <w:proofErr w:type="gramEnd"/>
      <w:r w:rsidRPr="00BB200A">
        <w:rPr>
          <w:rFonts w:ascii="宋体" w:hAnsi="宋体" w:hint="eastAsia"/>
          <w:color w:val="000000"/>
        </w:rPr>
        <w:t>批量零部件不合格</w:t>
      </w:r>
      <w:r w:rsidRPr="00BB200A">
        <w:rPr>
          <w:rFonts w:ascii="宋体" w:hAnsi="宋体" w:hint="eastAsia"/>
          <w:color w:val="000000"/>
        </w:rPr>
        <w:lastRenderedPageBreak/>
        <w:t>负责。</w:t>
      </w:r>
    </w:p>
    <w:p w:rsidR="00DF5C9F" w:rsidRPr="00BB200A" w:rsidRDefault="00DF5C9F" w:rsidP="00DF5C9F">
      <w:pPr>
        <w:numPr>
          <w:ilvl w:val="0"/>
          <w:numId w:val="21"/>
        </w:numPr>
        <w:rPr>
          <w:rFonts w:ascii="宋体" w:hAnsi="宋体" w:hint="eastAsia"/>
          <w:color w:val="000000"/>
        </w:rPr>
      </w:pPr>
      <w:r w:rsidRPr="00BB200A">
        <w:rPr>
          <w:rFonts w:ascii="宋体" w:hAnsi="宋体" w:hint="eastAsia"/>
          <w:color w:val="000000"/>
        </w:rPr>
        <w:t>合格零部件必须用必要工位器具储运，堆放整齐，零部件不得落地，得滚动，对本工序发生的磕碰、锈蚀、储运损伤负责。</w:t>
      </w:r>
    </w:p>
    <w:p w:rsidR="00DF5C9F" w:rsidRPr="00BB200A" w:rsidRDefault="00DF5C9F" w:rsidP="00DF5C9F">
      <w:pPr>
        <w:ind w:firstLineChars="200" w:firstLine="422"/>
        <w:rPr>
          <w:rFonts w:ascii="宋体" w:hAnsi="宋体" w:hint="eastAsia"/>
          <w:color w:val="000000"/>
        </w:rPr>
      </w:pPr>
      <w:r w:rsidRPr="00BB200A">
        <w:rPr>
          <w:rFonts w:ascii="宋体" w:hAnsi="宋体" w:hint="eastAsia"/>
          <w:b/>
          <w:color w:val="000000"/>
        </w:rPr>
        <w:t xml:space="preserve">e) </w:t>
      </w:r>
      <w:r w:rsidRPr="00BB200A">
        <w:rPr>
          <w:rFonts w:ascii="宋体" w:hAnsi="宋体" w:hint="eastAsia"/>
          <w:color w:val="000000"/>
        </w:rPr>
        <w:t>努力学习和运用质量管理知识，搞好定置管理，积极参加QC活动和各种群众性的质量竞赛，质量管理活动。</w:t>
      </w:r>
    </w:p>
    <w:p w:rsidR="00DF5C9F" w:rsidRPr="00BB200A" w:rsidRDefault="00DF5C9F" w:rsidP="00DF5C9F">
      <w:pPr>
        <w:ind w:left="420"/>
        <w:rPr>
          <w:rFonts w:ascii="宋体" w:hAnsi="宋体" w:hint="eastAsia"/>
          <w:color w:val="000000"/>
        </w:rPr>
      </w:pPr>
      <w:r w:rsidRPr="00BB200A">
        <w:rPr>
          <w:rFonts w:ascii="宋体" w:hAnsi="宋体" w:hint="eastAsia"/>
          <w:color w:val="000000"/>
        </w:rPr>
        <w:t>f) 按制度规程对</w:t>
      </w:r>
      <w:proofErr w:type="gramStart"/>
      <w:r w:rsidRPr="00BB200A">
        <w:rPr>
          <w:rFonts w:ascii="宋体" w:hAnsi="宋体" w:hint="eastAsia"/>
          <w:color w:val="000000"/>
        </w:rPr>
        <w:t>自已</w:t>
      </w:r>
      <w:proofErr w:type="gramEnd"/>
      <w:r w:rsidRPr="00BB200A">
        <w:rPr>
          <w:rFonts w:ascii="宋体" w:hAnsi="宋体" w:hint="eastAsia"/>
          <w:color w:val="000000"/>
        </w:rPr>
        <w:t>所操作的设备进行保养，对</w:t>
      </w:r>
      <w:proofErr w:type="gramStart"/>
      <w:r w:rsidRPr="00BB200A">
        <w:rPr>
          <w:rFonts w:ascii="宋体" w:hAnsi="宋体" w:hint="eastAsia"/>
          <w:color w:val="000000"/>
        </w:rPr>
        <w:t>自已</w:t>
      </w:r>
      <w:proofErr w:type="gramEnd"/>
      <w:r w:rsidRPr="00BB200A">
        <w:rPr>
          <w:rFonts w:ascii="宋体" w:hAnsi="宋体" w:hint="eastAsia"/>
          <w:color w:val="000000"/>
        </w:rPr>
        <w:t>所使用的工具、量具等妥为保管和维护，将量具按期送检，对设备和工位器具不完好负责。</w:t>
      </w:r>
    </w:p>
    <w:p w:rsidR="00DF5C9F" w:rsidRPr="00BB200A" w:rsidRDefault="00DF5C9F" w:rsidP="00DF5C9F">
      <w:pPr>
        <w:numPr>
          <w:ilvl w:val="0"/>
          <w:numId w:val="20"/>
        </w:numPr>
        <w:rPr>
          <w:rFonts w:ascii="宋体" w:hAnsi="宋体" w:hint="eastAsia"/>
          <w:color w:val="000000"/>
        </w:rPr>
      </w:pPr>
      <w:r w:rsidRPr="00BB200A">
        <w:rPr>
          <w:rFonts w:ascii="宋体" w:hAnsi="宋体" w:hint="eastAsia"/>
          <w:color w:val="000000"/>
        </w:rPr>
        <w:t>认真开展“检查上道工序质量，保证本道工序质量，优质及时地为下道工序服务”的“三工</w:t>
      </w:r>
    </w:p>
    <w:p w:rsidR="00DF5C9F" w:rsidRPr="00BB200A" w:rsidRDefault="00DF5C9F" w:rsidP="00DF5C9F">
      <w:pPr>
        <w:ind w:firstLineChars="200" w:firstLine="420"/>
        <w:rPr>
          <w:rFonts w:ascii="宋体" w:hAnsi="宋体" w:hint="eastAsia"/>
          <w:color w:val="000000"/>
        </w:rPr>
      </w:pPr>
      <w:r w:rsidRPr="00BB200A">
        <w:rPr>
          <w:rFonts w:ascii="宋体" w:hAnsi="宋体" w:hint="eastAsia"/>
          <w:color w:val="000000"/>
        </w:rPr>
        <w:t>序活动</w:t>
      </w:r>
      <w:proofErr w:type="gramStart"/>
      <w:r w:rsidRPr="00BB200A">
        <w:rPr>
          <w:rFonts w:ascii="宋体" w:hAnsi="宋体" w:hint="eastAsia"/>
          <w:color w:val="000000"/>
        </w:rPr>
        <w:t>”</w:t>
      </w:r>
      <w:proofErr w:type="gramEnd"/>
      <w:r w:rsidRPr="00BB200A">
        <w:rPr>
          <w:rFonts w:ascii="宋体" w:hAnsi="宋体" w:hint="eastAsia"/>
          <w:color w:val="000000"/>
        </w:rPr>
        <w:t>，不把不良因素和遗留问题带入下道工序。</w:t>
      </w:r>
    </w:p>
    <w:p w:rsidR="00DF5C9F" w:rsidRPr="00BB200A" w:rsidRDefault="00DF5C9F" w:rsidP="00DF5C9F">
      <w:pPr>
        <w:ind w:left="420"/>
        <w:rPr>
          <w:rFonts w:ascii="宋体" w:hAnsi="宋体" w:hint="eastAsia"/>
          <w:color w:val="000000"/>
        </w:rPr>
      </w:pPr>
      <w:r w:rsidRPr="00BB200A">
        <w:rPr>
          <w:rFonts w:ascii="宋体" w:hAnsi="宋体" w:hint="eastAsia"/>
          <w:color w:val="000000"/>
        </w:rPr>
        <w:t>h) 认真做好质理记录，主动反映质量问题。</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4.14.2</w:t>
        </w:r>
      </w:smartTag>
      <w:r w:rsidRPr="00BB200A">
        <w:rPr>
          <w:rFonts w:ascii="宋体" w:hAnsi="宋体" w:hint="eastAsia"/>
          <w:color w:val="000000"/>
        </w:rPr>
        <w:t xml:space="preserve"> 权限</w:t>
      </w:r>
    </w:p>
    <w:p w:rsidR="00DF5C9F" w:rsidRPr="00BB200A" w:rsidRDefault="00DF5C9F" w:rsidP="00DF5C9F">
      <w:pPr>
        <w:numPr>
          <w:ilvl w:val="0"/>
          <w:numId w:val="22"/>
        </w:numPr>
        <w:rPr>
          <w:rFonts w:ascii="宋体" w:hAnsi="宋体" w:hint="eastAsia"/>
          <w:color w:val="000000"/>
        </w:rPr>
      </w:pPr>
      <w:r w:rsidRPr="00BB200A">
        <w:rPr>
          <w:rFonts w:ascii="宋体" w:hAnsi="宋体" w:hint="eastAsia"/>
          <w:color w:val="000000"/>
        </w:rPr>
        <w:t>有权检查上道工序交来的工作质量并对不合格工作实施退货。</w:t>
      </w:r>
    </w:p>
    <w:p w:rsidR="00DF5C9F" w:rsidRPr="00BB200A" w:rsidRDefault="00DF5C9F" w:rsidP="00DF5C9F">
      <w:pPr>
        <w:numPr>
          <w:ilvl w:val="0"/>
          <w:numId w:val="22"/>
        </w:numPr>
        <w:rPr>
          <w:rFonts w:ascii="宋体" w:hAnsi="宋体" w:hint="eastAsia"/>
          <w:color w:val="000000"/>
        </w:rPr>
      </w:pPr>
      <w:r w:rsidRPr="00BB200A">
        <w:rPr>
          <w:rFonts w:ascii="宋体" w:hAnsi="宋体" w:hint="eastAsia"/>
          <w:color w:val="000000"/>
        </w:rPr>
        <w:t>有权对不合格工件拒绝加工，有权对</w:t>
      </w:r>
      <w:proofErr w:type="gramStart"/>
      <w:r w:rsidRPr="00BB200A">
        <w:rPr>
          <w:rFonts w:ascii="宋体" w:hAnsi="宋体" w:hint="eastAsia"/>
          <w:color w:val="000000"/>
        </w:rPr>
        <w:t>自已</w:t>
      </w:r>
      <w:proofErr w:type="gramEnd"/>
      <w:r w:rsidRPr="00BB200A">
        <w:rPr>
          <w:rFonts w:ascii="宋体" w:hAnsi="宋体" w:hint="eastAsia"/>
          <w:color w:val="000000"/>
        </w:rPr>
        <w:t>加工的产品进行检查、复查和返工。</w:t>
      </w:r>
    </w:p>
    <w:p w:rsidR="00DF5C9F" w:rsidRPr="00BB200A" w:rsidRDefault="00DF5C9F" w:rsidP="00DF5C9F">
      <w:pPr>
        <w:numPr>
          <w:ilvl w:val="0"/>
          <w:numId w:val="22"/>
        </w:numPr>
        <w:rPr>
          <w:rFonts w:ascii="宋体" w:hAnsi="宋体" w:hint="eastAsia"/>
          <w:color w:val="000000"/>
        </w:rPr>
      </w:pPr>
      <w:r w:rsidRPr="00BB200A">
        <w:rPr>
          <w:rFonts w:ascii="宋体" w:hAnsi="宋体" w:hint="eastAsia"/>
          <w:color w:val="000000"/>
        </w:rPr>
        <w:t>有权在设备有故障或其它不安全因素未消除的情况下拒绝加工。</w:t>
      </w:r>
    </w:p>
    <w:p w:rsidR="00DF5C9F" w:rsidRPr="00BB200A" w:rsidRDefault="00DF5C9F" w:rsidP="00DF5C9F">
      <w:pPr>
        <w:numPr>
          <w:ilvl w:val="0"/>
          <w:numId w:val="22"/>
        </w:numPr>
        <w:rPr>
          <w:rFonts w:ascii="宋体" w:hAnsi="宋体" w:hint="eastAsia"/>
          <w:color w:val="000000"/>
        </w:rPr>
      </w:pPr>
      <w:r w:rsidRPr="00BB200A">
        <w:rPr>
          <w:rFonts w:ascii="宋体" w:hAnsi="宋体" w:hint="eastAsia"/>
          <w:color w:val="000000"/>
        </w:rPr>
        <w:t>有权对生产过程、生产条件改善等方面提出改进意见和合理化建议。</w:t>
      </w:r>
    </w:p>
    <w:p w:rsidR="00DF5C9F" w:rsidRPr="00BB200A" w:rsidRDefault="00DF5C9F" w:rsidP="00DF5C9F">
      <w:pPr>
        <w:numPr>
          <w:ilvl w:val="0"/>
          <w:numId w:val="22"/>
        </w:numPr>
        <w:rPr>
          <w:rFonts w:ascii="宋体" w:hAnsi="宋体" w:hint="eastAsia"/>
          <w:color w:val="000000"/>
        </w:rPr>
      </w:pPr>
      <w:r w:rsidRPr="00BB200A">
        <w:rPr>
          <w:rFonts w:ascii="宋体" w:hAnsi="宋体" w:hint="eastAsia"/>
          <w:color w:val="000000"/>
        </w:rPr>
        <w:t>有权拒绝违章指挥，对影响产品质量等现象进行制止、干预或反映。</w:t>
      </w:r>
    </w:p>
    <w:p w:rsidR="00DF5C9F" w:rsidRPr="00BB200A" w:rsidRDefault="00DF5C9F" w:rsidP="00DF5C9F">
      <w:pPr>
        <w:rPr>
          <w:rFonts w:ascii="宋体" w:hAnsi="宋体" w:hint="eastAsia"/>
          <w:color w:val="000000"/>
        </w:rPr>
      </w:pPr>
      <w:r w:rsidRPr="00BB200A">
        <w:rPr>
          <w:rFonts w:ascii="宋体" w:hAnsi="宋体" w:hint="eastAsia"/>
          <w:color w:val="000000"/>
        </w:rPr>
        <w:t>4.15 出厂试验员</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4.15.1</w:t>
        </w:r>
      </w:smartTag>
      <w:r w:rsidRPr="00BB200A">
        <w:rPr>
          <w:rFonts w:ascii="宋体" w:hAnsi="宋体" w:hint="eastAsia"/>
          <w:color w:val="000000"/>
        </w:rPr>
        <w:t xml:space="preserve"> 职责</w:t>
      </w:r>
    </w:p>
    <w:p w:rsidR="00DF5C9F" w:rsidRPr="00BB200A" w:rsidRDefault="00DF5C9F" w:rsidP="00DF5C9F">
      <w:pPr>
        <w:numPr>
          <w:ilvl w:val="0"/>
          <w:numId w:val="23"/>
        </w:numPr>
        <w:rPr>
          <w:rFonts w:ascii="宋体" w:hAnsi="宋体" w:hint="eastAsia"/>
          <w:color w:val="000000"/>
        </w:rPr>
      </w:pPr>
      <w:r w:rsidRPr="00BB200A">
        <w:rPr>
          <w:rFonts w:ascii="宋体" w:hAnsi="宋体" w:hint="eastAsia"/>
          <w:color w:val="000000"/>
        </w:rPr>
        <w:t>认真完成所承担的产品试验工作，把好质量关，对试验错漏负责。</w:t>
      </w:r>
    </w:p>
    <w:p w:rsidR="00DF5C9F" w:rsidRPr="00BB200A" w:rsidRDefault="00DF5C9F" w:rsidP="00DF5C9F">
      <w:pPr>
        <w:numPr>
          <w:ilvl w:val="0"/>
          <w:numId w:val="23"/>
        </w:numPr>
        <w:rPr>
          <w:rFonts w:ascii="宋体" w:hAnsi="宋体" w:hint="eastAsia"/>
          <w:color w:val="000000"/>
        </w:rPr>
      </w:pPr>
      <w:r w:rsidRPr="00BB200A">
        <w:rPr>
          <w:rFonts w:ascii="宋体" w:hAnsi="宋体" w:hint="eastAsia"/>
          <w:color w:val="000000"/>
        </w:rPr>
        <w:t>严格按标准、技术文件、试验规程及方法进行产品的试验，及时填写试验报告等有关文件，对测试数及所填文件资料的正确性负责。</w:t>
      </w:r>
    </w:p>
    <w:p w:rsidR="00DF5C9F" w:rsidRPr="00BB200A" w:rsidRDefault="00DF5C9F" w:rsidP="00DF5C9F">
      <w:pPr>
        <w:numPr>
          <w:ilvl w:val="0"/>
          <w:numId w:val="23"/>
        </w:numPr>
        <w:rPr>
          <w:rFonts w:ascii="宋体" w:hAnsi="宋体" w:hint="eastAsia"/>
          <w:color w:val="000000"/>
        </w:rPr>
      </w:pPr>
      <w:r w:rsidRPr="00BB200A">
        <w:rPr>
          <w:rFonts w:ascii="宋体" w:hAnsi="宋体" w:hint="eastAsia"/>
          <w:color w:val="000000"/>
        </w:rPr>
        <w:t>对所用仪器、仪表的清洁、正确、设备装置完好和文件完整无误负责。</w:t>
      </w:r>
    </w:p>
    <w:p w:rsidR="00DF5C9F" w:rsidRPr="00BB200A" w:rsidRDefault="00DF5C9F" w:rsidP="00DF5C9F">
      <w:pPr>
        <w:rPr>
          <w:rFonts w:ascii="宋体" w:hAnsi="宋体"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BB200A">
          <w:rPr>
            <w:rFonts w:ascii="宋体" w:hAnsi="宋体" w:hint="eastAsia"/>
            <w:color w:val="000000"/>
          </w:rPr>
          <w:t>4.15.2</w:t>
        </w:r>
      </w:smartTag>
      <w:r w:rsidRPr="00BB200A">
        <w:rPr>
          <w:rFonts w:ascii="宋体" w:hAnsi="宋体" w:hint="eastAsia"/>
          <w:color w:val="000000"/>
        </w:rPr>
        <w:t xml:space="preserve"> 权限</w:t>
      </w:r>
    </w:p>
    <w:p w:rsidR="00DF5C9F" w:rsidRPr="00BB200A" w:rsidRDefault="00DF5C9F" w:rsidP="00DF5C9F">
      <w:pPr>
        <w:numPr>
          <w:ilvl w:val="0"/>
          <w:numId w:val="24"/>
        </w:numPr>
        <w:rPr>
          <w:rFonts w:ascii="宋体" w:hAnsi="宋体" w:hint="eastAsia"/>
          <w:color w:val="000000"/>
        </w:rPr>
      </w:pPr>
      <w:r w:rsidRPr="00BB200A">
        <w:rPr>
          <w:rFonts w:ascii="宋体" w:hAnsi="宋体" w:hint="eastAsia"/>
          <w:color w:val="000000"/>
        </w:rPr>
        <w:t>有权不放行不合格品出厂。</w:t>
      </w:r>
    </w:p>
    <w:p w:rsidR="00DF5C9F" w:rsidRPr="00BB200A" w:rsidRDefault="00DF5C9F" w:rsidP="00DF5C9F">
      <w:pPr>
        <w:numPr>
          <w:ilvl w:val="0"/>
          <w:numId w:val="24"/>
        </w:numPr>
        <w:rPr>
          <w:rFonts w:ascii="宋体" w:hAnsi="宋体" w:hint="eastAsia"/>
          <w:color w:val="000000"/>
        </w:rPr>
      </w:pPr>
      <w:r w:rsidRPr="00BB200A">
        <w:rPr>
          <w:rFonts w:ascii="宋体" w:hAnsi="宋体" w:hint="eastAsia"/>
          <w:color w:val="000000"/>
        </w:rPr>
        <w:t>有权对所做的试验进行复查。</w:t>
      </w:r>
    </w:p>
    <w:p w:rsidR="00DF5C9F" w:rsidRPr="00BB200A" w:rsidRDefault="00DF5C9F" w:rsidP="00DF5C9F">
      <w:pPr>
        <w:numPr>
          <w:ilvl w:val="0"/>
          <w:numId w:val="24"/>
        </w:numPr>
        <w:rPr>
          <w:rFonts w:ascii="宋体" w:hAnsi="宋体" w:hint="eastAsia"/>
          <w:color w:val="000000"/>
        </w:rPr>
      </w:pPr>
      <w:r w:rsidRPr="00BB200A">
        <w:rPr>
          <w:rFonts w:ascii="宋体" w:hAnsi="宋体" w:hint="eastAsia"/>
          <w:color w:val="000000"/>
        </w:rPr>
        <w:t>有权在设备有故障或其它不安全因素未消除的情况下拒绝试验。</w:t>
      </w:r>
    </w:p>
    <w:p w:rsidR="00DF5C9F" w:rsidRPr="00BB200A" w:rsidRDefault="00DF5C9F" w:rsidP="00DF5C9F">
      <w:pPr>
        <w:numPr>
          <w:ilvl w:val="0"/>
          <w:numId w:val="24"/>
        </w:numPr>
        <w:rPr>
          <w:rFonts w:ascii="宋体" w:hAnsi="宋体" w:hint="eastAsia"/>
          <w:color w:val="000000"/>
        </w:rPr>
      </w:pPr>
      <w:r w:rsidRPr="00BB200A">
        <w:rPr>
          <w:rFonts w:ascii="宋体" w:hAnsi="宋体" w:hint="eastAsia"/>
          <w:color w:val="000000"/>
        </w:rPr>
        <w:t>有权对试验过程、试验条件改善等方面提出改进意见和合理化建议。</w:t>
      </w:r>
    </w:p>
    <w:p w:rsidR="00DF5C9F" w:rsidRPr="00BB200A" w:rsidRDefault="00DF5C9F" w:rsidP="00DF5C9F">
      <w:pPr>
        <w:numPr>
          <w:ilvl w:val="0"/>
          <w:numId w:val="24"/>
        </w:numPr>
        <w:rPr>
          <w:rFonts w:ascii="宋体" w:hAnsi="宋体" w:hint="eastAsia"/>
          <w:color w:val="000000"/>
        </w:rPr>
      </w:pPr>
      <w:r w:rsidRPr="00BB200A">
        <w:rPr>
          <w:rFonts w:ascii="宋体" w:hAnsi="宋体" w:hint="eastAsia"/>
          <w:color w:val="000000"/>
        </w:rPr>
        <w:t>有权对违章指挥进行拒绝，对违反工艺、影响产品质量等现象进行抵制或报告。</w:t>
      </w:r>
    </w:p>
    <w:p w:rsidR="00DF5C9F" w:rsidRPr="00BB200A" w:rsidRDefault="00DF5C9F" w:rsidP="00DF5C9F">
      <w:pPr>
        <w:rPr>
          <w:rFonts w:ascii="宋体" w:hAnsi="宋体" w:hint="eastAsia"/>
          <w:color w:val="000000"/>
        </w:rPr>
      </w:pPr>
    </w:p>
    <w:p w:rsidR="00DF5C9F" w:rsidRPr="00BB200A" w:rsidRDefault="00DF5C9F" w:rsidP="00DF5C9F">
      <w:pPr>
        <w:ind w:left="435"/>
        <w:rPr>
          <w:rFonts w:ascii="宋体" w:hAnsi="宋体" w:hint="eastAsia"/>
          <w:b/>
          <w:color w:val="000000"/>
        </w:rPr>
      </w:pPr>
      <w:r w:rsidRPr="00BB200A">
        <w:rPr>
          <w:rFonts w:ascii="宋体" w:hAnsi="宋体" w:hint="eastAsia"/>
          <w:b/>
          <w:color w:val="000000"/>
        </w:rPr>
        <w:t xml:space="preserve">     </w:t>
      </w:r>
    </w:p>
    <w:p w:rsidR="00DF5C9F" w:rsidRPr="00BB200A" w:rsidRDefault="00DF5C9F" w:rsidP="00DF5C9F">
      <w:pPr>
        <w:rPr>
          <w:rFonts w:ascii="宋体" w:hAnsi="宋体"/>
          <w:color w:val="000000"/>
        </w:rPr>
      </w:pPr>
    </w:p>
    <w:p w:rsidR="00DF5C9F" w:rsidRPr="00BB200A" w:rsidRDefault="00DF5C9F" w:rsidP="00DF5C9F">
      <w:pPr>
        <w:jc w:val="center"/>
        <w:rPr>
          <w:rFonts w:ascii="宋体" w:hAnsi="宋体" w:hint="eastAsia"/>
          <w:b/>
          <w:color w:val="000000"/>
        </w:rPr>
      </w:pPr>
    </w:p>
    <w:p w:rsidR="00DF5C9F" w:rsidRPr="00BB200A" w:rsidRDefault="00DF5C9F" w:rsidP="00DF5C9F">
      <w:pPr>
        <w:rPr>
          <w:rFonts w:ascii="宋体" w:hAnsi="宋体" w:hint="eastAsia"/>
          <w:b/>
          <w:color w:val="000000"/>
          <w:u w:val="single"/>
        </w:rPr>
      </w:pPr>
      <w:r w:rsidRPr="00BB200A">
        <w:rPr>
          <w:rFonts w:ascii="宋体" w:hAnsi="宋体" w:hint="eastAsia"/>
          <w:b/>
          <w:color w:val="000000"/>
        </w:rPr>
        <w:t xml:space="preserve">                     </w:t>
      </w:r>
      <w:r w:rsidRPr="00BB200A">
        <w:rPr>
          <w:rFonts w:ascii="宋体" w:hAnsi="宋体" w:hint="eastAsia"/>
          <w:b/>
          <w:color w:val="000000"/>
          <w:u w:val="single"/>
        </w:rPr>
        <w:t xml:space="preserve">                                    </w:t>
      </w:r>
    </w:p>
    <w:p w:rsidR="00DF5C9F" w:rsidRPr="00BB200A" w:rsidRDefault="00DF5C9F" w:rsidP="00DF5C9F">
      <w:pPr>
        <w:rPr>
          <w:rFonts w:ascii="宋体" w:hAnsi="宋体" w:hint="eastAsia"/>
          <w:b/>
          <w:color w:val="000000"/>
        </w:rPr>
      </w:pPr>
    </w:p>
    <w:p w:rsidR="00DF5C9F" w:rsidRPr="00BB200A" w:rsidRDefault="00DF5C9F" w:rsidP="00DF5C9F">
      <w:pPr>
        <w:rPr>
          <w:rFonts w:ascii="宋体" w:hAnsi="宋体" w:hint="eastAsia"/>
          <w:b/>
          <w:color w:val="000000"/>
        </w:rPr>
      </w:pPr>
    </w:p>
    <w:p w:rsidR="00DF5C9F" w:rsidRPr="00BB200A" w:rsidRDefault="00DF5C9F" w:rsidP="00DF5C9F">
      <w:pPr>
        <w:rPr>
          <w:rFonts w:ascii="宋体" w:hAnsi="宋体" w:hint="eastAsia"/>
          <w:b/>
          <w:color w:val="000000"/>
        </w:rPr>
      </w:pPr>
    </w:p>
    <w:p w:rsidR="00DF5C9F" w:rsidRPr="00BB200A" w:rsidRDefault="00DF5C9F" w:rsidP="00DF5C9F">
      <w:pPr>
        <w:rPr>
          <w:rFonts w:ascii="宋体" w:hAnsi="宋体" w:hint="eastAsia"/>
          <w:b/>
          <w:color w:val="000000"/>
          <w:u w:val="single"/>
        </w:rPr>
      </w:pPr>
      <w:r w:rsidRPr="00BB200A">
        <w:rPr>
          <w:rFonts w:ascii="宋体" w:hAnsi="宋体" w:hint="eastAsia"/>
          <w:b/>
          <w:color w:val="000000"/>
        </w:rPr>
        <w:t>附加说明：</w:t>
      </w:r>
    </w:p>
    <w:p w:rsidR="00DF5C9F" w:rsidRPr="00BB200A" w:rsidRDefault="00DF5C9F" w:rsidP="00DF5C9F">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DF5C9F" w:rsidRPr="00BB200A" w:rsidRDefault="00DF5C9F" w:rsidP="00DF5C9F">
      <w:pPr>
        <w:rPr>
          <w:rFonts w:ascii="宋体" w:hAnsi="宋体" w:hint="eastAsia"/>
          <w:b/>
          <w:color w:val="000000"/>
        </w:rPr>
      </w:pPr>
      <w:r w:rsidRPr="00BB200A">
        <w:rPr>
          <w:rFonts w:ascii="宋体" w:hAnsi="宋体" w:hint="eastAsia"/>
          <w:b/>
          <w:color w:val="000000"/>
        </w:rPr>
        <w:t xml:space="preserve">本标准由公司办负责解释。                               </w:t>
      </w:r>
    </w:p>
    <w:p w:rsidR="00DF5C9F" w:rsidRPr="00BB200A" w:rsidRDefault="00DF5C9F" w:rsidP="00DF5C9F">
      <w:pPr>
        <w:rPr>
          <w:rFonts w:ascii="宋体" w:hAnsi="宋体" w:hint="eastAsia"/>
          <w:b/>
          <w:color w:val="000000"/>
        </w:rPr>
      </w:pPr>
      <w:r w:rsidRPr="00BB200A">
        <w:rPr>
          <w:rFonts w:ascii="宋体" w:hAnsi="宋体" w:hint="eastAsia"/>
          <w:b/>
          <w:color w:val="000000"/>
        </w:rPr>
        <w:t>本标准由公司办负责起草。                                第二版：  A</w:t>
      </w:r>
    </w:p>
    <w:p w:rsidR="00DF5C9F" w:rsidRPr="00BB200A" w:rsidRDefault="00DF5C9F" w:rsidP="00DF5C9F">
      <w:pPr>
        <w:rPr>
          <w:color w:val="000000"/>
        </w:rPr>
      </w:pPr>
      <w:r w:rsidRPr="00BB200A">
        <w:rPr>
          <w:rFonts w:ascii="宋体" w:hAnsi="宋体" w:hint="eastAsia"/>
          <w:b/>
          <w:color w:val="000000"/>
        </w:rPr>
        <w:t>本标准起草人：江武</w:t>
      </w:r>
    </w:p>
    <w:p w:rsidR="00A66332" w:rsidRDefault="00A66332" w:rsidP="008017FA"/>
    <w:sectPr w:rsidR="00A66332">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78B" w:rsidRDefault="00DD478B" w:rsidP="008017FA">
      <w:r>
        <w:separator/>
      </w:r>
    </w:p>
  </w:endnote>
  <w:endnote w:type="continuationSeparator" w:id="0">
    <w:p w:rsidR="00DD478B" w:rsidRDefault="00DD478B"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78B" w:rsidRDefault="00DD478B" w:rsidP="008017FA">
      <w:r>
        <w:separator/>
      </w:r>
    </w:p>
  </w:footnote>
  <w:footnote w:type="continuationSeparator" w:id="0">
    <w:p w:rsidR="00DD478B" w:rsidRDefault="00DD478B"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tmpl w:val="00000000"/>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
    <w:nsid w:val="00000001"/>
    <w:multiLevelType w:val="multilevel"/>
    <w:tmpl w:val="00000001"/>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nsid w:val="00000003"/>
    <w:multiLevelType w:val="multilevel"/>
    <w:tmpl w:val="00000003"/>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
    <w:nsid w:val="00000004"/>
    <w:multiLevelType w:val="multilevel"/>
    <w:tmpl w:val="00000004"/>
    <w:lvl w:ilvl="0">
      <w:start w:val="1"/>
      <w:numFmt w:val="lowerLetter"/>
      <w:lvlText w:val="%1)"/>
      <w:lvlJc w:val="left"/>
      <w:pPr>
        <w:tabs>
          <w:tab w:val="num" w:pos="795"/>
        </w:tabs>
        <w:ind w:left="795" w:hanging="360"/>
      </w:pPr>
      <w:rPr>
        <w:rFonts w:hint="default"/>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4">
    <w:nsid w:val="00000005"/>
    <w:multiLevelType w:val="multilevel"/>
    <w:tmpl w:val="00000005"/>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5">
    <w:nsid w:val="00000009"/>
    <w:multiLevelType w:val="multilevel"/>
    <w:tmpl w:val="00000009"/>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6">
    <w:nsid w:val="0000000C"/>
    <w:multiLevelType w:val="multilevel"/>
    <w:tmpl w:val="0000000C"/>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7">
    <w:nsid w:val="00000010"/>
    <w:multiLevelType w:val="multilevel"/>
    <w:tmpl w:val="00000010"/>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nsid w:val="00000011"/>
    <w:multiLevelType w:val="multilevel"/>
    <w:tmpl w:val="00000011"/>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9">
    <w:nsid w:val="00000015"/>
    <w:multiLevelType w:val="multilevel"/>
    <w:tmpl w:val="00000015"/>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0">
    <w:nsid w:val="00000017"/>
    <w:multiLevelType w:val="multilevel"/>
    <w:tmpl w:val="00000017"/>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1">
    <w:nsid w:val="00000018"/>
    <w:multiLevelType w:val="multilevel"/>
    <w:tmpl w:val="00000018"/>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2">
    <w:nsid w:val="0000001E"/>
    <w:multiLevelType w:val="multilevel"/>
    <w:tmpl w:val="0000001E"/>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3">
    <w:nsid w:val="00000022"/>
    <w:multiLevelType w:val="multilevel"/>
    <w:tmpl w:val="00000022"/>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4">
    <w:nsid w:val="00000024"/>
    <w:multiLevelType w:val="multilevel"/>
    <w:tmpl w:val="00000024"/>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nsid w:val="00000028"/>
    <w:multiLevelType w:val="multilevel"/>
    <w:tmpl w:val="00000028"/>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6">
    <w:nsid w:val="00000029"/>
    <w:multiLevelType w:val="multilevel"/>
    <w:tmpl w:val="00000029"/>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7">
    <w:nsid w:val="0000002F"/>
    <w:multiLevelType w:val="multilevel"/>
    <w:tmpl w:val="0000002F"/>
    <w:lvl w:ilvl="0">
      <w:start w:val="1"/>
      <w:numFmt w:val="lowerLetter"/>
      <w:lvlText w:val="%1)"/>
      <w:lvlJc w:val="left"/>
      <w:pPr>
        <w:tabs>
          <w:tab w:val="num" w:pos="1092"/>
        </w:tabs>
        <w:ind w:left="1092" w:hanging="360"/>
      </w:pPr>
      <w:rPr>
        <w:rFonts w:hint="default"/>
      </w:rPr>
    </w:lvl>
    <w:lvl w:ilvl="1">
      <w:start w:val="1"/>
      <w:numFmt w:val="lowerLetter"/>
      <w:lvlText w:val="%2）"/>
      <w:lvlJc w:val="left"/>
      <w:pPr>
        <w:tabs>
          <w:tab w:val="num" w:pos="1200"/>
        </w:tabs>
        <w:ind w:left="1200" w:hanging="360"/>
      </w:pPr>
      <w:rPr>
        <w:rFonts w:hint="default"/>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8">
    <w:nsid w:val="00000032"/>
    <w:multiLevelType w:val="multilevel"/>
    <w:tmpl w:val="00000032"/>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9">
    <w:nsid w:val="00000035"/>
    <w:multiLevelType w:val="multilevel"/>
    <w:tmpl w:val="00000035"/>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0">
    <w:nsid w:val="00000036"/>
    <w:multiLevelType w:val="multilevel"/>
    <w:tmpl w:val="00000036"/>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1">
    <w:nsid w:val="00000037"/>
    <w:multiLevelType w:val="multilevel"/>
    <w:tmpl w:val="00000037"/>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2">
    <w:nsid w:val="0000003A"/>
    <w:multiLevelType w:val="multilevel"/>
    <w:tmpl w:val="0000003A"/>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nsid w:val="0000003B"/>
    <w:multiLevelType w:val="multilevel"/>
    <w:tmpl w:val="0000003B"/>
    <w:lvl w:ilvl="0">
      <w:start w:val="1"/>
      <w:numFmt w:val="lowerLetter"/>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4">
    <w:nsid w:val="571206B7"/>
    <w:multiLevelType w:val="hybridMultilevel"/>
    <w:tmpl w:val="182C902E"/>
    <w:lvl w:ilvl="0" w:tplc="9B86EE36">
      <w:start w:val="9"/>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17"/>
  </w:num>
  <w:num w:numId="3">
    <w:abstractNumId w:val="6"/>
  </w:num>
  <w:num w:numId="4">
    <w:abstractNumId w:val="5"/>
  </w:num>
  <w:num w:numId="5">
    <w:abstractNumId w:val="13"/>
  </w:num>
  <w:num w:numId="6">
    <w:abstractNumId w:val="14"/>
  </w:num>
  <w:num w:numId="7">
    <w:abstractNumId w:val="9"/>
  </w:num>
  <w:num w:numId="8">
    <w:abstractNumId w:val="23"/>
  </w:num>
  <w:num w:numId="9">
    <w:abstractNumId w:val="3"/>
  </w:num>
  <w:num w:numId="10">
    <w:abstractNumId w:val="12"/>
  </w:num>
  <w:num w:numId="11">
    <w:abstractNumId w:val="1"/>
  </w:num>
  <w:num w:numId="12">
    <w:abstractNumId w:val="11"/>
  </w:num>
  <w:num w:numId="13">
    <w:abstractNumId w:val="0"/>
  </w:num>
  <w:num w:numId="14">
    <w:abstractNumId w:val="2"/>
  </w:num>
  <w:num w:numId="15">
    <w:abstractNumId w:val="4"/>
  </w:num>
  <w:num w:numId="16">
    <w:abstractNumId w:val="19"/>
  </w:num>
  <w:num w:numId="17">
    <w:abstractNumId w:val="7"/>
  </w:num>
  <w:num w:numId="18">
    <w:abstractNumId w:val="16"/>
  </w:num>
  <w:num w:numId="19">
    <w:abstractNumId w:val="15"/>
  </w:num>
  <w:num w:numId="20">
    <w:abstractNumId w:val="8"/>
  </w:num>
  <w:num w:numId="21">
    <w:abstractNumId w:val="21"/>
  </w:num>
  <w:num w:numId="22">
    <w:abstractNumId w:val="18"/>
  </w:num>
  <w:num w:numId="23">
    <w:abstractNumId w:val="10"/>
  </w:num>
  <w:num w:numId="24">
    <w:abstractNumId w:val="20"/>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433D30"/>
    <w:rsid w:val="004F7B22"/>
    <w:rsid w:val="005B410D"/>
    <w:rsid w:val="007E1792"/>
    <w:rsid w:val="008017FA"/>
    <w:rsid w:val="008622BF"/>
    <w:rsid w:val="00916B8B"/>
    <w:rsid w:val="00A66332"/>
    <w:rsid w:val="00B5785B"/>
    <w:rsid w:val="00BA2428"/>
    <w:rsid w:val="00BB63D5"/>
    <w:rsid w:val="00C07896"/>
    <w:rsid w:val="00DD478B"/>
    <w:rsid w:val="00DF5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1471</Words>
  <Characters>8386</Characters>
  <Application>Microsoft Office Word</Application>
  <DocSecurity>0</DocSecurity>
  <Lines>69</Lines>
  <Paragraphs>19</Paragraphs>
  <ScaleCrop>false</ScaleCrop>
  <Company/>
  <LinksUpToDate>false</LinksUpToDate>
  <CharactersWithSpaces>9838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2018-05-04T00:43:00Z</dcterms:modified>
</cp:coreProperties>
</file>